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4F1" w:rsidRPr="0043060D" w:rsidRDefault="000F74F1" w:rsidP="000F74F1">
      <w:pPr>
        <w:rPr>
          <w:rFonts w:cstheme="minorHAnsi"/>
          <w:lang w:val="es-ES"/>
        </w:rPr>
      </w:pPr>
      <w:r w:rsidRPr="0043060D">
        <w:rPr>
          <w:rFonts w:cstheme="minorHAnsi"/>
          <w:noProof/>
          <w:lang w:val="es-EC" w:eastAsia="es-EC" w:bidi="ar-SA"/>
        </w:rPr>
        <w:drawing>
          <wp:anchor distT="0" distB="0" distL="114300" distR="114300" simplePos="0" relativeHeight="251720704" behindDoc="1" locked="0" layoutInCell="1" allowOverlap="1" wp14:anchorId="2998342F" wp14:editId="4F16B9C7">
            <wp:simplePos x="0" y="0"/>
            <wp:positionH relativeFrom="column">
              <wp:posOffset>0</wp:posOffset>
            </wp:positionH>
            <wp:positionV relativeFrom="paragraph">
              <wp:posOffset>0</wp:posOffset>
            </wp:positionV>
            <wp:extent cx="5459730" cy="8229600"/>
            <wp:effectExtent l="0" t="0" r="0" b="0"/>
            <wp:wrapNone/>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0F74F1" w:rsidRPr="0043060D" w:rsidRDefault="000F74F1" w:rsidP="000F74F1">
      <w:pPr>
        <w:rPr>
          <w:rFonts w:cstheme="minorHAnsi"/>
          <w:lang w:val="es-ES"/>
        </w:rPr>
      </w:pPr>
    </w:p>
    <w:p w:rsidR="00D055B9" w:rsidRPr="0043060D" w:rsidRDefault="000F74F1" w:rsidP="000F74F1">
      <w:pPr>
        <w:rPr>
          <w:rFonts w:cstheme="minorHAnsi"/>
          <w:lang w:val="es-ES"/>
        </w:rPr>
      </w:pPr>
      <w:r w:rsidRPr="0043060D">
        <w:rPr>
          <w:rFonts w:cstheme="minorHAnsi"/>
          <w:lang w:val="es-ES"/>
        </w:rPr>
        <w:tab/>
      </w:r>
      <w:r w:rsidRPr="0043060D">
        <w:rPr>
          <w:rFonts w:cstheme="minorHAnsi"/>
          <w:lang w:val="es-ES"/>
        </w:rPr>
        <w:tab/>
      </w:r>
    </w:p>
    <w:p w:rsidR="000F74F1" w:rsidRPr="0043060D" w:rsidRDefault="000F74F1" w:rsidP="00D055B9">
      <w:pPr>
        <w:ind w:left="720" w:firstLine="720"/>
        <w:rPr>
          <w:rFonts w:cstheme="minorHAnsi"/>
          <w:b/>
          <w:sz w:val="48"/>
          <w:szCs w:val="48"/>
          <w:lang w:val="es-ES"/>
        </w:rPr>
      </w:pPr>
      <w:r w:rsidRPr="0043060D">
        <w:rPr>
          <w:rFonts w:cstheme="minorHAnsi"/>
          <w:b/>
          <w:color w:val="0F243E" w:themeColor="text2" w:themeShade="80"/>
          <w:sz w:val="48"/>
          <w:szCs w:val="48"/>
          <w:lang w:val="es-ES"/>
        </w:rPr>
        <w:t>Integrantes:</w:t>
      </w:r>
    </w:p>
    <w:p w:rsidR="000F74F1" w:rsidRPr="0043060D" w:rsidRDefault="000F74F1" w:rsidP="000F74F1">
      <w:pPr>
        <w:pStyle w:val="Prrafodelista"/>
        <w:numPr>
          <w:ilvl w:val="0"/>
          <w:numId w:val="7"/>
        </w:numPr>
        <w:rPr>
          <w:rFonts w:cstheme="minorHAnsi"/>
          <w:color w:val="1F497D" w:themeColor="text2"/>
          <w:sz w:val="48"/>
          <w:szCs w:val="48"/>
          <w:lang w:val="es-ES"/>
        </w:rPr>
      </w:pPr>
      <w:r w:rsidRPr="0043060D">
        <w:rPr>
          <w:rFonts w:cstheme="minorHAnsi"/>
          <w:color w:val="1F497D" w:themeColor="text2"/>
          <w:sz w:val="48"/>
          <w:szCs w:val="48"/>
          <w:lang w:val="es-ES"/>
        </w:rPr>
        <w:t xml:space="preserve">David </w:t>
      </w:r>
      <w:proofErr w:type="spellStart"/>
      <w:r w:rsidRPr="0043060D">
        <w:rPr>
          <w:rFonts w:cstheme="minorHAnsi"/>
          <w:color w:val="1F497D" w:themeColor="text2"/>
          <w:sz w:val="48"/>
          <w:szCs w:val="48"/>
          <w:lang w:val="es-ES"/>
        </w:rPr>
        <w:t>Culcay</w:t>
      </w:r>
      <w:proofErr w:type="spellEnd"/>
      <w:r w:rsidRPr="0043060D">
        <w:rPr>
          <w:rFonts w:cstheme="minorHAnsi"/>
          <w:color w:val="1F497D" w:themeColor="text2"/>
          <w:sz w:val="48"/>
          <w:szCs w:val="48"/>
          <w:lang w:val="es-ES"/>
        </w:rPr>
        <w:t xml:space="preserve"> Orellana</w:t>
      </w:r>
    </w:p>
    <w:p w:rsidR="000F74F1" w:rsidRPr="0043060D" w:rsidRDefault="000F74F1" w:rsidP="000F74F1">
      <w:pPr>
        <w:pStyle w:val="Prrafodelista"/>
        <w:numPr>
          <w:ilvl w:val="0"/>
          <w:numId w:val="7"/>
        </w:numPr>
        <w:rPr>
          <w:rFonts w:cstheme="minorHAnsi"/>
          <w:color w:val="1F497D" w:themeColor="text2"/>
          <w:sz w:val="48"/>
          <w:szCs w:val="48"/>
          <w:lang w:val="es-ES"/>
        </w:rPr>
      </w:pPr>
      <w:r w:rsidRPr="0043060D">
        <w:rPr>
          <w:rFonts w:cstheme="minorHAnsi"/>
          <w:color w:val="1F497D" w:themeColor="text2"/>
          <w:sz w:val="48"/>
          <w:szCs w:val="48"/>
          <w:lang w:val="es-ES"/>
        </w:rPr>
        <w:t>Edward Holgu</w:t>
      </w:r>
      <w:r w:rsidR="00D055B9" w:rsidRPr="0043060D">
        <w:rPr>
          <w:rFonts w:cstheme="minorHAnsi"/>
          <w:color w:val="1F497D" w:themeColor="text2"/>
          <w:sz w:val="48"/>
          <w:szCs w:val="48"/>
          <w:lang w:val="es-ES"/>
        </w:rPr>
        <w:t>í</w:t>
      </w:r>
      <w:r w:rsidRPr="0043060D">
        <w:rPr>
          <w:rFonts w:cstheme="minorHAnsi"/>
          <w:color w:val="1F497D" w:themeColor="text2"/>
          <w:sz w:val="48"/>
          <w:szCs w:val="48"/>
          <w:lang w:val="es-ES"/>
        </w:rPr>
        <w:t>n</w:t>
      </w:r>
    </w:p>
    <w:p w:rsidR="000F74F1" w:rsidRPr="0043060D" w:rsidRDefault="000F74F1" w:rsidP="000F74F1">
      <w:pPr>
        <w:pStyle w:val="Prrafodelista"/>
        <w:numPr>
          <w:ilvl w:val="0"/>
          <w:numId w:val="7"/>
        </w:numPr>
        <w:rPr>
          <w:rFonts w:cstheme="minorHAnsi"/>
          <w:color w:val="1F497D" w:themeColor="text2"/>
          <w:sz w:val="48"/>
          <w:szCs w:val="48"/>
          <w:lang w:val="es-ES"/>
        </w:rPr>
      </w:pPr>
      <w:r w:rsidRPr="0043060D">
        <w:rPr>
          <w:rFonts w:cstheme="minorHAnsi"/>
          <w:color w:val="1F497D" w:themeColor="text2"/>
          <w:sz w:val="48"/>
          <w:szCs w:val="48"/>
          <w:lang w:val="es-ES"/>
        </w:rPr>
        <w:t>Carlos Cerezo</w:t>
      </w:r>
    </w:p>
    <w:p w:rsidR="000F74F1" w:rsidRPr="0043060D" w:rsidRDefault="000F74F1" w:rsidP="000F74F1">
      <w:pPr>
        <w:pStyle w:val="Prrafodelista"/>
        <w:numPr>
          <w:ilvl w:val="0"/>
          <w:numId w:val="7"/>
        </w:numPr>
        <w:rPr>
          <w:rFonts w:cstheme="minorHAnsi"/>
          <w:color w:val="1F497D" w:themeColor="text2"/>
          <w:sz w:val="48"/>
          <w:szCs w:val="48"/>
          <w:lang w:val="es-ES"/>
        </w:rPr>
      </w:pPr>
      <w:r w:rsidRPr="0043060D">
        <w:rPr>
          <w:rFonts w:cstheme="minorHAnsi"/>
          <w:color w:val="1F497D" w:themeColor="text2"/>
          <w:sz w:val="48"/>
          <w:szCs w:val="48"/>
          <w:lang w:val="es-ES"/>
        </w:rPr>
        <w:t xml:space="preserve">Ricardo </w:t>
      </w:r>
      <w:proofErr w:type="spellStart"/>
      <w:r w:rsidRPr="0043060D">
        <w:rPr>
          <w:rFonts w:cstheme="minorHAnsi"/>
          <w:color w:val="1F497D" w:themeColor="text2"/>
          <w:sz w:val="48"/>
          <w:szCs w:val="48"/>
          <w:lang w:val="es-ES"/>
        </w:rPr>
        <w:t>Campozano</w:t>
      </w:r>
      <w:proofErr w:type="spellEnd"/>
    </w:p>
    <w:p w:rsidR="000F74F1" w:rsidRPr="0043060D" w:rsidRDefault="000F74F1" w:rsidP="000F74F1">
      <w:pPr>
        <w:rPr>
          <w:rFonts w:cstheme="minorHAnsi"/>
          <w:b/>
          <w:sz w:val="48"/>
          <w:szCs w:val="48"/>
          <w:lang w:val="es-ES"/>
        </w:rPr>
      </w:pPr>
      <w:r w:rsidRPr="0043060D">
        <w:rPr>
          <w:rFonts w:cstheme="minorHAnsi"/>
          <w:sz w:val="48"/>
          <w:szCs w:val="48"/>
          <w:lang w:val="es-ES"/>
        </w:rPr>
        <w:tab/>
      </w:r>
      <w:r w:rsidRPr="0043060D">
        <w:rPr>
          <w:rFonts w:cstheme="minorHAnsi"/>
          <w:sz w:val="48"/>
          <w:szCs w:val="48"/>
          <w:lang w:val="es-ES"/>
        </w:rPr>
        <w:tab/>
      </w:r>
      <w:r w:rsidRPr="0043060D">
        <w:rPr>
          <w:rFonts w:cstheme="minorHAnsi"/>
          <w:b/>
          <w:color w:val="0F243E" w:themeColor="text2" w:themeShade="80"/>
          <w:sz w:val="48"/>
          <w:szCs w:val="48"/>
          <w:lang w:val="es-ES"/>
        </w:rPr>
        <w:t>Profesor:</w:t>
      </w:r>
    </w:p>
    <w:p w:rsidR="000F74F1" w:rsidRPr="0043060D" w:rsidRDefault="000F74F1" w:rsidP="000F74F1">
      <w:pPr>
        <w:pStyle w:val="Prrafodelista"/>
        <w:numPr>
          <w:ilvl w:val="0"/>
          <w:numId w:val="8"/>
        </w:numPr>
        <w:rPr>
          <w:rFonts w:cstheme="minorHAnsi"/>
          <w:color w:val="1F497D" w:themeColor="text2"/>
          <w:sz w:val="48"/>
          <w:szCs w:val="48"/>
          <w:lang w:val="es-ES"/>
        </w:rPr>
      </w:pPr>
      <w:r w:rsidRPr="0043060D">
        <w:rPr>
          <w:rFonts w:cstheme="minorHAnsi"/>
          <w:color w:val="1F497D" w:themeColor="text2"/>
          <w:sz w:val="48"/>
          <w:szCs w:val="48"/>
          <w:lang w:val="es-ES"/>
        </w:rPr>
        <w:t>Ing. Gonzalo Luzardo</w:t>
      </w:r>
    </w:p>
    <w:sdt>
      <w:sdtPr>
        <w:rPr>
          <w:rFonts w:asciiTheme="minorHAnsi" w:eastAsiaTheme="minorEastAsia" w:hAnsiTheme="minorHAnsi" w:cstheme="minorHAnsi"/>
          <w:b w:val="0"/>
          <w:bCs w:val="0"/>
          <w:color w:val="auto"/>
          <w:sz w:val="22"/>
          <w:szCs w:val="22"/>
          <w:lang w:val="es-ES"/>
        </w:rPr>
        <w:id w:val="-1981616479"/>
        <w:docPartObj>
          <w:docPartGallery w:val="Table of Contents"/>
          <w:docPartUnique/>
        </w:docPartObj>
      </w:sdtPr>
      <w:sdtEndPr/>
      <w:sdtContent>
        <w:p w:rsidR="006E4F58" w:rsidRPr="0043060D" w:rsidRDefault="006E4F58">
          <w:pPr>
            <w:pStyle w:val="TtulodeTDC"/>
            <w:rPr>
              <w:rFonts w:asciiTheme="minorHAnsi" w:hAnsiTheme="minorHAnsi" w:cstheme="minorHAnsi"/>
              <w:lang w:val="es-ES"/>
            </w:rPr>
          </w:pPr>
          <w:r w:rsidRPr="0043060D">
            <w:rPr>
              <w:rFonts w:asciiTheme="minorHAnsi" w:hAnsiTheme="minorHAnsi" w:cstheme="minorHAnsi"/>
              <w:lang w:val="es-ES"/>
            </w:rPr>
            <w:t>Contenido</w:t>
          </w:r>
        </w:p>
        <w:p w:rsidR="006E4F58" w:rsidRPr="0043060D" w:rsidRDefault="006E4F58">
          <w:pPr>
            <w:pStyle w:val="TDC1"/>
            <w:tabs>
              <w:tab w:val="right" w:leader="dot" w:pos="9350"/>
            </w:tabs>
            <w:rPr>
              <w:rFonts w:cstheme="minorHAnsi"/>
              <w:noProof/>
              <w:lang w:val="es-ES" w:bidi="ar-SA"/>
            </w:rPr>
          </w:pPr>
          <w:r w:rsidRPr="0043060D">
            <w:rPr>
              <w:rFonts w:cstheme="minorHAnsi"/>
              <w:lang w:val="es-ES"/>
            </w:rPr>
            <w:fldChar w:fldCharType="begin"/>
          </w:r>
          <w:r w:rsidRPr="0043060D">
            <w:rPr>
              <w:rFonts w:cstheme="minorHAnsi"/>
              <w:lang w:val="es-ES"/>
            </w:rPr>
            <w:instrText xml:space="preserve"> TOC \o "1-3" \h \z \u </w:instrText>
          </w:r>
          <w:r w:rsidRPr="0043060D">
            <w:rPr>
              <w:rFonts w:cstheme="minorHAnsi"/>
              <w:lang w:val="es-ES"/>
            </w:rPr>
            <w:fldChar w:fldCharType="separate"/>
          </w:r>
          <w:hyperlink w:anchor="_Toc316838488" w:history="1">
            <w:r w:rsidRPr="0043060D">
              <w:rPr>
                <w:rStyle w:val="Hipervnculo"/>
                <w:rFonts w:cstheme="minorHAnsi"/>
                <w:smallCaps/>
                <w:noProof/>
                <w:spacing w:val="5"/>
                <w:lang w:val="es-ES"/>
              </w:rPr>
              <w:t>Objetivo</w:t>
            </w:r>
            <w:r w:rsidRPr="0043060D">
              <w:rPr>
                <w:rFonts w:cstheme="minorHAnsi"/>
                <w:noProof/>
                <w:webHidden/>
                <w:lang w:val="es-ES"/>
              </w:rPr>
              <w:tab/>
            </w:r>
            <w:r w:rsidRPr="0043060D">
              <w:rPr>
                <w:rFonts w:cstheme="minorHAnsi"/>
                <w:noProof/>
                <w:webHidden/>
                <w:lang w:val="es-ES"/>
              </w:rPr>
              <w:fldChar w:fldCharType="begin"/>
            </w:r>
            <w:r w:rsidRPr="0043060D">
              <w:rPr>
                <w:rFonts w:cstheme="minorHAnsi"/>
                <w:noProof/>
                <w:webHidden/>
                <w:lang w:val="es-ES"/>
              </w:rPr>
              <w:instrText xml:space="preserve"> PAGEREF _Toc316838488 \h </w:instrText>
            </w:r>
            <w:r w:rsidRPr="0043060D">
              <w:rPr>
                <w:rFonts w:cstheme="minorHAnsi"/>
                <w:noProof/>
                <w:webHidden/>
                <w:lang w:val="es-ES"/>
              </w:rPr>
            </w:r>
            <w:r w:rsidRPr="0043060D">
              <w:rPr>
                <w:rFonts w:cstheme="minorHAnsi"/>
                <w:noProof/>
                <w:webHidden/>
                <w:lang w:val="es-ES"/>
              </w:rPr>
              <w:fldChar w:fldCharType="separate"/>
            </w:r>
            <w:r w:rsidRPr="0043060D">
              <w:rPr>
                <w:rFonts w:cstheme="minorHAnsi"/>
                <w:noProof/>
                <w:webHidden/>
                <w:lang w:val="es-ES"/>
              </w:rPr>
              <w:t>3</w:t>
            </w:r>
            <w:r w:rsidRPr="0043060D">
              <w:rPr>
                <w:rFonts w:cstheme="minorHAnsi"/>
                <w:noProof/>
                <w:webHidden/>
                <w:lang w:val="es-ES"/>
              </w:rPr>
              <w:fldChar w:fldCharType="end"/>
            </w:r>
          </w:hyperlink>
        </w:p>
        <w:p w:rsidR="006E4F58" w:rsidRPr="0043060D" w:rsidRDefault="00DC3936">
          <w:pPr>
            <w:pStyle w:val="TDC1"/>
            <w:tabs>
              <w:tab w:val="left" w:pos="440"/>
              <w:tab w:val="right" w:leader="dot" w:pos="9350"/>
            </w:tabs>
            <w:rPr>
              <w:rFonts w:cstheme="minorHAnsi"/>
              <w:noProof/>
              <w:lang w:val="es-ES" w:bidi="ar-SA"/>
            </w:rPr>
          </w:pPr>
          <w:hyperlink w:anchor="_Toc316838489" w:history="1">
            <w:r w:rsidR="006E4F58" w:rsidRPr="0043060D">
              <w:rPr>
                <w:rStyle w:val="Hipervnculo"/>
                <w:rFonts w:eastAsia="Calibri" w:cstheme="minorHAnsi"/>
                <w:b/>
                <w:noProof/>
                <w:lang w:val="es-ES"/>
              </w:rPr>
              <w:t>1.</w:t>
            </w:r>
            <w:r w:rsidR="006E4F58" w:rsidRPr="0043060D">
              <w:rPr>
                <w:rFonts w:cstheme="minorHAnsi"/>
                <w:noProof/>
                <w:lang w:val="es-ES" w:bidi="ar-SA"/>
              </w:rPr>
              <w:tab/>
            </w:r>
            <w:r w:rsidR="006E4F58" w:rsidRPr="0043060D">
              <w:rPr>
                <w:rStyle w:val="Hipervnculo"/>
                <w:rFonts w:cstheme="minorHAnsi"/>
                <w:b/>
                <w:noProof/>
                <w:lang w:val="es-ES"/>
              </w:rPr>
              <w:t>Diseño lógico de su aplicación donde muestre la integración de servlets, filtros, JSP y Beans y que reflejen como el modelo MVC2 fue utilizado en el proyecto.</w:t>
            </w:r>
            <w:r w:rsidR="006E4F58" w:rsidRPr="0043060D">
              <w:rPr>
                <w:rFonts w:cstheme="minorHAnsi"/>
                <w:noProof/>
                <w:webHidden/>
                <w:lang w:val="es-ES"/>
              </w:rPr>
              <w:tab/>
            </w:r>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_Toc316838489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3</w:t>
            </w:r>
            <w:r w:rsidR="006E4F58" w:rsidRPr="0043060D">
              <w:rPr>
                <w:rFonts w:cstheme="minorHAnsi"/>
                <w:noProof/>
                <w:webHidden/>
                <w:lang w:val="es-ES"/>
              </w:rPr>
              <w:fldChar w:fldCharType="end"/>
            </w:r>
          </w:hyperlink>
        </w:p>
        <w:p w:rsidR="006E4F58" w:rsidRPr="0043060D" w:rsidRDefault="00DC3936">
          <w:pPr>
            <w:pStyle w:val="TDC1"/>
            <w:tabs>
              <w:tab w:val="left" w:pos="440"/>
              <w:tab w:val="right" w:leader="dot" w:pos="9350"/>
            </w:tabs>
            <w:rPr>
              <w:rFonts w:cstheme="minorHAnsi"/>
              <w:noProof/>
              <w:lang w:val="es-ES" w:bidi="ar-SA"/>
            </w:rPr>
          </w:pPr>
          <w:hyperlink w:anchor="_Toc316838490" w:history="1">
            <w:r w:rsidR="006E4F58" w:rsidRPr="0043060D">
              <w:rPr>
                <w:rStyle w:val="Hipervnculo"/>
                <w:rFonts w:eastAsia="Calibri" w:cstheme="minorHAnsi"/>
                <w:b/>
                <w:noProof/>
                <w:lang w:val="es-ES"/>
              </w:rPr>
              <w:t>2.</w:t>
            </w:r>
            <w:r w:rsidR="006E4F58" w:rsidRPr="0043060D">
              <w:rPr>
                <w:rFonts w:cstheme="minorHAnsi"/>
                <w:noProof/>
                <w:lang w:val="es-ES" w:bidi="ar-SA"/>
              </w:rPr>
              <w:tab/>
            </w:r>
            <w:r w:rsidR="006E4F58" w:rsidRPr="0043060D">
              <w:rPr>
                <w:rStyle w:val="Hipervnculo"/>
                <w:rFonts w:cstheme="minorHAnsi"/>
                <w:b/>
                <w:noProof/>
                <w:lang w:val="es-ES"/>
              </w:rPr>
              <w:t>Diseño de la base de datos.</w:t>
            </w:r>
            <w:r w:rsidR="006E4F58" w:rsidRPr="0043060D">
              <w:rPr>
                <w:rFonts w:cstheme="minorHAnsi"/>
                <w:noProof/>
                <w:webHidden/>
                <w:lang w:val="es-ES"/>
              </w:rPr>
              <w:tab/>
            </w:r>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_Toc316838490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5</w:t>
            </w:r>
            <w:r w:rsidR="006E4F58" w:rsidRPr="0043060D">
              <w:rPr>
                <w:rFonts w:cstheme="minorHAnsi"/>
                <w:noProof/>
                <w:webHidden/>
                <w:lang w:val="es-ES"/>
              </w:rPr>
              <w:fldChar w:fldCharType="end"/>
            </w:r>
          </w:hyperlink>
        </w:p>
        <w:p w:rsidR="006E4F58" w:rsidRPr="0043060D" w:rsidRDefault="00DC3936">
          <w:pPr>
            <w:pStyle w:val="TDC1"/>
            <w:tabs>
              <w:tab w:val="left" w:pos="440"/>
              <w:tab w:val="right" w:leader="dot" w:pos="9350"/>
            </w:tabs>
            <w:rPr>
              <w:rFonts w:cstheme="minorHAnsi"/>
              <w:noProof/>
              <w:lang w:val="es-ES" w:bidi="ar-SA"/>
            </w:rPr>
          </w:pPr>
          <w:hyperlink w:anchor="_Toc316838491" w:history="1">
            <w:r w:rsidR="006E4F58" w:rsidRPr="0043060D">
              <w:rPr>
                <w:rStyle w:val="Hipervnculo"/>
                <w:rFonts w:eastAsia="Calibri" w:cstheme="minorHAnsi"/>
                <w:b/>
                <w:noProof/>
                <w:lang w:val="es-ES"/>
              </w:rPr>
              <w:t>3.</w:t>
            </w:r>
            <w:r w:rsidR="006E4F58" w:rsidRPr="0043060D">
              <w:rPr>
                <w:rFonts w:cstheme="minorHAnsi"/>
                <w:noProof/>
                <w:lang w:val="es-ES" w:bidi="ar-SA"/>
              </w:rPr>
              <w:tab/>
            </w:r>
            <w:r w:rsidR="006E4F58" w:rsidRPr="0043060D">
              <w:rPr>
                <w:rStyle w:val="Hipervnculo"/>
                <w:rFonts w:cstheme="minorHAnsi"/>
                <w:b/>
                <w:noProof/>
                <w:lang w:val="es-ES"/>
              </w:rPr>
              <w:t>Descripcion de las soluciones encontradas a cada detalle técnico relevante de su proyecto con las respectivas referencias bibliográficas</w:t>
            </w:r>
            <w:r w:rsidR="006E4F58" w:rsidRPr="0043060D">
              <w:rPr>
                <w:rFonts w:cstheme="minorHAnsi"/>
                <w:noProof/>
                <w:webHidden/>
                <w:lang w:val="es-ES"/>
              </w:rPr>
              <w:tab/>
            </w:r>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_Toc316838491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5</w:t>
            </w:r>
            <w:r w:rsidR="006E4F58" w:rsidRPr="0043060D">
              <w:rPr>
                <w:rFonts w:cstheme="minorHAnsi"/>
                <w:noProof/>
                <w:webHidden/>
                <w:lang w:val="es-ES"/>
              </w:rPr>
              <w:fldChar w:fldCharType="end"/>
            </w:r>
          </w:hyperlink>
        </w:p>
        <w:p w:rsidR="006E4F58" w:rsidRPr="0043060D" w:rsidRDefault="00DC3936">
          <w:pPr>
            <w:pStyle w:val="TDC1"/>
            <w:tabs>
              <w:tab w:val="left" w:pos="440"/>
              <w:tab w:val="right" w:leader="dot" w:pos="9350"/>
            </w:tabs>
            <w:rPr>
              <w:rFonts w:cstheme="minorHAnsi"/>
              <w:noProof/>
              <w:lang w:val="es-ES" w:bidi="ar-SA"/>
            </w:rPr>
          </w:pPr>
          <w:hyperlink w:anchor="_Toc316838492" w:history="1">
            <w:r w:rsidR="006E4F58" w:rsidRPr="0043060D">
              <w:rPr>
                <w:rStyle w:val="Hipervnculo"/>
                <w:rFonts w:eastAsia="Calibri" w:cstheme="minorHAnsi"/>
                <w:b/>
                <w:noProof/>
                <w:lang w:val="es-ES"/>
              </w:rPr>
              <w:t>4.</w:t>
            </w:r>
            <w:r w:rsidR="006E4F58" w:rsidRPr="0043060D">
              <w:rPr>
                <w:rFonts w:cstheme="minorHAnsi"/>
                <w:noProof/>
                <w:lang w:val="es-ES" w:bidi="ar-SA"/>
              </w:rPr>
              <w:tab/>
            </w:r>
            <w:r w:rsidR="006E4F58" w:rsidRPr="0043060D">
              <w:rPr>
                <w:rStyle w:val="Hipervnculo"/>
                <w:rFonts w:cstheme="minorHAnsi"/>
                <w:b/>
                <w:noProof/>
                <w:lang w:val="es-ES"/>
              </w:rPr>
              <w:t>Una descripción detallada de como instalar todos los componentes de su aplicación sin la necesidad de utilizar un IDE como netbeans.</w:t>
            </w:r>
            <w:r w:rsidR="006E4F58" w:rsidRPr="0043060D">
              <w:rPr>
                <w:rFonts w:cstheme="minorHAnsi"/>
                <w:noProof/>
                <w:webHidden/>
                <w:lang w:val="es-ES"/>
              </w:rPr>
              <w:tab/>
            </w:r>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_Toc316838492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5</w:t>
            </w:r>
            <w:r w:rsidR="006E4F58" w:rsidRPr="0043060D">
              <w:rPr>
                <w:rFonts w:cstheme="minorHAnsi"/>
                <w:noProof/>
                <w:webHidden/>
                <w:lang w:val="es-ES"/>
              </w:rPr>
              <w:fldChar w:fldCharType="end"/>
            </w:r>
          </w:hyperlink>
        </w:p>
        <w:p w:rsidR="006E4F58" w:rsidRPr="0043060D" w:rsidRDefault="00DC3936">
          <w:pPr>
            <w:pStyle w:val="TDC2"/>
            <w:tabs>
              <w:tab w:val="right" w:leader="dot" w:pos="9350"/>
            </w:tabs>
            <w:rPr>
              <w:rFonts w:cstheme="minorHAnsi"/>
              <w:noProof/>
              <w:lang w:val="es-ES" w:bidi="ar-SA"/>
            </w:rPr>
          </w:pPr>
          <w:hyperlink w:anchor="_Toc316838493" w:history="1">
            <w:r w:rsidR="006E4F58" w:rsidRPr="0043060D">
              <w:rPr>
                <w:rStyle w:val="Hipervnculo"/>
                <w:rFonts w:cstheme="minorHAnsi"/>
                <w:noProof/>
                <w:lang w:val="es-ES"/>
              </w:rPr>
              <w:t>Instalación de Tomcat</w:t>
            </w:r>
            <w:r w:rsidR="006E4F58" w:rsidRPr="0043060D">
              <w:rPr>
                <w:rFonts w:cstheme="minorHAnsi"/>
                <w:noProof/>
                <w:webHidden/>
                <w:lang w:val="es-ES"/>
              </w:rPr>
              <w:tab/>
            </w:r>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_Toc316838493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5</w:t>
            </w:r>
            <w:r w:rsidR="006E4F58" w:rsidRPr="0043060D">
              <w:rPr>
                <w:rFonts w:cstheme="minorHAnsi"/>
                <w:noProof/>
                <w:webHidden/>
                <w:lang w:val="es-ES"/>
              </w:rPr>
              <w:fldChar w:fldCharType="end"/>
            </w:r>
          </w:hyperlink>
        </w:p>
        <w:p w:rsidR="006E4F58" w:rsidRPr="0043060D" w:rsidRDefault="00DC3936">
          <w:pPr>
            <w:pStyle w:val="TDC2"/>
            <w:tabs>
              <w:tab w:val="right" w:leader="dot" w:pos="9350"/>
            </w:tabs>
            <w:rPr>
              <w:rFonts w:cstheme="minorHAnsi"/>
              <w:noProof/>
              <w:lang w:val="es-ES" w:bidi="ar-SA"/>
            </w:rPr>
          </w:pPr>
          <w:hyperlink w:anchor="_Toc316838494" w:history="1">
            <w:r w:rsidR="006E4F58" w:rsidRPr="0043060D">
              <w:rPr>
                <w:rStyle w:val="Hipervnculo"/>
                <w:rFonts w:eastAsia="Calibri" w:cstheme="minorHAnsi"/>
                <w:noProof/>
                <w:lang w:val="es-ES"/>
              </w:rPr>
              <w:t>Instalar JSTL</w:t>
            </w:r>
            <w:r w:rsidR="006E4F58" w:rsidRPr="0043060D">
              <w:rPr>
                <w:rFonts w:cstheme="minorHAnsi"/>
                <w:noProof/>
                <w:webHidden/>
                <w:lang w:val="es-ES"/>
              </w:rPr>
              <w:tab/>
            </w:r>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_Toc316838494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6</w:t>
            </w:r>
            <w:r w:rsidR="006E4F58" w:rsidRPr="0043060D">
              <w:rPr>
                <w:rFonts w:cstheme="minorHAnsi"/>
                <w:noProof/>
                <w:webHidden/>
                <w:lang w:val="es-ES"/>
              </w:rPr>
              <w:fldChar w:fldCharType="end"/>
            </w:r>
          </w:hyperlink>
        </w:p>
        <w:p w:rsidR="006E4F58" w:rsidRPr="0043060D" w:rsidRDefault="00DC3936">
          <w:pPr>
            <w:pStyle w:val="TDC2"/>
            <w:tabs>
              <w:tab w:val="right" w:leader="dot" w:pos="9350"/>
            </w:tabs>
            <w:rPr>
              <w:rFonts w:cstheme="minorHAnsi"/>
              <w:noProof/>
              <w:lang w:val="es-ES" w:bidi="ar-SA"/>
            </w:rPr>
          </w:pPr>
          <w:hyperlink w:anchor="_Toc316838495" w:history="1">
            <w:r w:rsidR="006E4F58" w:rsidRPr="0043060D">
              <w:rPr>
                <w:rStyle w:val="Hipervnculo"/>
                <w:rFonts w:cstheme="minorHAnsi"/>
                <w:noProof/>
                <w:lang w:val="es-ES"/>
              </w:rPr>
              <w:t>Añadir las librerías</w:t>
            </w:r>
            <w:r w:rsidR="006E4F58" w:rsidRPr="0043060D">
              <w:rPr>
                <w:rStyle w:val="Hipervnculo"/>
                <w:rFonts w:cstheme="minorHAnsi"/>
                <w:i/>
                <w:iCs/>
                <w:noProof/>
                <w:shd w:val="solid" w:color="FFFFFF" w:fill="FFFFFF"/>
                <w:lang w:val="es-ES"/>
              </w:rPr>
              <w:t xml:space="preserve"> </w:t>
            </w:r>
            <w:r w:rsidR="006E4F58" w:rsidRPr="0043060D">
              <w:rPr>
                <w:rStyle w:val="Hipervnculo"/>
                <w:rFonts w:cstheme="minorHAnsi"/>
                <w:i/>
                <w:iCs/>
                <w:noProof/>
                <w:lang w:val="es-ES"/>
              </w:rPr>
              <w:t>hibernate</w:t>
            </w:r>
            <w:r w:rsidR="006E4F58" w:rsidRPr="0043060D">
              <w:rPr>
                <w:rStyle w:val="Hipervnculo"/>
                <w:rFonts w:cstheme="minorHAnsi"/>
                <w:i/>
                <w:iCs/>
                <w:noProof/>
                <w:shd w:val="solid" w:color="FFFFFF" w:fill="FFFFFF"/>
                <w:lang w:val="es-ES"/>
              </w:rPr>
              <w:t>:</w:t>
            </w:r>
            <w:r w:rsidR="006E4F58" w:rsidRPr="0043060D">
              <w:rPr>
                <w:rFonts w:cstheme="minorHAnsi"/>
                <w:noProof/>
                <w:webHidden/>
                <w:lang w:val="es-ES"/>
              </w:rPr>
              <w:tab/>
            </w:r>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_Toc316838495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6</w:t>
            </w:r>
            <w:r w:rsidR="006E4F58" w:rsidRPr="0043060D">
              <w:rPr>
                <w:rFonts w:cstheme="minorHAnsi"/>
                <w:noProof/>
                <w:webHidden/>
                <w:lang w:val="es-ES"/>
              </w:rPr>
              <w:fldChar w:fldCharType="end"/>
            </w:r>
          </w:hyperlink>
        </w:p>
        <w:p w:rsidR="006E4F58" w:rsidRPr="0043060D" w:rsidRDefault="00DC3936">
          <w:pPr>
            <w:pStyle w:val="TDC2"/>
            <w:tabs>
              <w:tab w:val="right" w:leader="dot" w:pos="9350"/>
            </w:tabs>
            <w:rPr>
              <w:rFonts w:cstheme="minorHAnsi"/>
              <w:noProof/>
              <w:lang w:val="es-ES" w:bidi="ar-SA"/>
            </w:rPr>
          </w:pPr>
          <w:hyperlink w:anchor="_Toc316838496" w:history="1">
            <w:r w:rsidR="006E4F58" w:rsidRPr="0043060D">
              <w:rPr>
                <w:rStyle w:val="Hipervnculo"/>
                <w:rFonts w:eastAsia="Calibri" w:cstheme="minorHAnsi"/>
                <w:noProof/>
                <w:shd w:val="solid" w:color="EAF4F9" w:fill="EAF4F9"/>
                <w:lang w:val="es-ES"/>
              </w:rPr>
              <w:t>Instalar PostgreSQL</w:t>
            </w:r>
            <w:r w:rsidR="006E4F58" w:rsidRPr="0043060D">
              <w:rPr>
                <w:rFonts w:cstheme="minorHAnsi"/>
                <w:noProof/>
                <w:webHidden/>
                <w:lang w:val="es-ES"/>
              </w:rPr>
              <w:tab/>
            </w:r>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_Toc316838496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7</w:t>
            </w:r>
            <w:r w:rsidR="006E4F58" w:rsidRPr="0043060D">
              <w:rPr>
                <w:rFonts w:cstheme="minorHAnsi"/>
                <w:noProof/>
                <w:webHidden/>
                <w:lang w:val="es-ES"/>
              </w:rPr>
              <w:fldChar w:fldCharType="end"/>
            </w:r>
          </w:hyperlink>
        </w:p>
        <w:p w:rsidR="006E4F58" w:rsidRPr="0043060D" w:rsidRDefault="00DC3936">
          <w:pPr>
            <w:pStyle w:val="TDC2"/>
            <w:tabs>
              <w:tab w:val="right" w:leader="dot" w:pos="9350"/>
            </w:tabs>
            <w:rPr>
              <w:rFonts w:cstheme="minorHAnsi"/>
              <w:noProof/>
              <w:lang w:val="es-ES" w:bidi="ar-SA"/>
            </w:rPr>
          </w:pPr>
          <w:hyperlink w:anchor="_Toc316838497" w:history="1">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_Toc316838497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14</w:t>
            </w:r>
            <w:r w:rsidR="006E4F58" w:rsidRPr="0043060D">
              <w:rPr>
                <w:rFonts w:cstheme="minorHAnsi"/>
                <w:noProof/>
                <w:webHidden/>
                <w:lang w:val="es-ES"/>
              </w:rPr>
              <w:fldChar w:fldCharType="end"/>
            </w:r>
          </w:hyperlink>
        </w:p>
        <w:p w:rsidR="006E4F58" w:rsidRPr="0043060D" w:rsidRDefault="00DC3936">
          <w:pPr>
            <w:pStyle w:val="TDC2"/>
            <w:tabs>
              <w:tab w:val="right" w:leader="dot" w:pos="9350"/>
            </w:tabs>
            <w:rPr>
              <w:rFonts w:cstheme="minorHAnsi"/>
              <w:noProof/>
              <w:lang w:val="es-ES" w:bidi="ar-SA"/>
            </w:rPr>
          </w:pPr>
          <w:hyperlink w:anchor="_Toc316838498" w:history="1">
            <w:r w:rsidR="006E4F58" w:rsidRPr="0043060D">
              <w:rPr>
                <w:rFonts w:cstheme="minorHAnsi"/>
                <w:noProof/>
                <w:webHidden/>
                <w:lang w:val="es-ES"/>
              </w:rPr>
              <w:tab/>
            </w:r>
            <w:r w:rsidR="006E4F58" w:rsidRPr="0043060D">
              <w:rPr>
                <w:rFonts w:cstheme="minorHAnsi"/>
                <w:noProof/>
                <w:webHidden/>
                <w:lang w:val="es-ES"/>
              </w:rPr>
              <w:fldChar w:fldCharType="begin"/>
            </w:r>
            <w:r w:rsidR="006E4F58" w:rsidRPr="0043060D">
              <w:rPr>
                <w:rFonts w:cstheme="minorHAnsi"/>
                <w:noProof/>
                <w:webHidden/>
                <w:lang w:val="es-ES"/>
              </w:rPr>
              <w:instrText xml:space="preserve"> PAGEREF _Toc316838498 \h </w:instrText>
            </w:r>
            <w:r w:rsidR="006E4F58" w:rsidRPr="0043060D">
              <w:rPr>
                <w:rFonts w:cstheme="minorHAnsi"/>
                <w:noProof/>
                <w:webHidden/>
                <w:lang w:val="es-ES"/>
              </w:rPr>
            </w:r>
            <w:r w:rsidR="006E4F58" w:rsidRPr="0043060D">
              <w:rPr>
                <w:rFonts w:cstheme="minorHAnsi"/>
                <w:noProof/>
                <w:webHidden/>
                <w:lang w:val="es-ES"/>
              </w:rPr>
              <w:fldChar w:fldCharType="separate"/>
            </w:r>
            <w:r w:rsidR="006E4F58" w:rsidRPr="0043060D">
              <w:rPr>
                <w:rFonts w:cstheme="minorHAnsi"/>
                <w:noProof/>
                <w:webHidden/>
                <w:lang w:val="es-ES"/>
              </w:rPr>
              <w:t>15</w:t>
            </w:r>
            <w:r w:rsidR="006E4F58" w:rsidRPr="0043060D">
              <w:rPr>
                <w:rFonts w:cstheme="minorHAnsi"/>
                <w:noProof/>
                <w:webHidden/>
                <w:lang w:val="es-ES"/>
              </w:rPr>
              <w:fldChar w:fldCharType="end"/>
            </w:r>
          </w:hyperlink>
        </w:p>
        <w:p w:rsidR="006E4F58" w:rsidRPr="0043060D" w:rsidRDefault="006E4F58">
          <w:pPr>
            <w:rPr>
              <w:rFonts w:cstheme="minorHAnsi"/>
              <w:lang w:val="es-ES"/>
            </w:rPr>
          </w:pPr>
          <w:r w:rsidRPr="0043060D">
            <w:rPr>
              <w:rFonts w:cstheme="minorHAnsi"/>
              <w:b/>
              <w:bCs/>
              <w:lang w:val="es-ES"/>
            </w:rPr>
            <w:fldChar w:fldCharType="end"/>
          </w:r>
        </w:p>
      </w:sdtContent>
    </w:sdt>
    <w:p w:rsidR="000F74F1" w:rsidRPr="0043060D" w:rsidRDefault="000F74F1" w:rsidP="000F74F1">
      <w:pPr>
        <w:rPr>
          <w:rFonts w:cstheme="minorHAnsi"/>
          <w:lang w:val="es-ES"/>
        </w:rPr>
      </w:pPr>
      <w:r w:rsidRPr="0043060D">
        <w:rPr>
          <w:rFonts w:cstheme="minorHAnsi"/>
          <w:lang w:val="es-ES"/>
        </w:rPr>
        <w:tab/>
      </w:r>
      <w:r w:rsidRPr="0043060D">
        <w:rPr>
          <w:rFonts w:cstheme="minorHAnsi"/>
          <w:lang w:val="es-ES"/>
        </w:rPr>
        <w:tab/>
      </w:r>
    </w:p>
    <w:p w:rsidR="000F74F1" w:rsidRPr="0043060D" w:rsidRDefault="000F74F1" w:rsidP="00F804A8">
      <w:pPr>
        <w:spacing w:line="240" w:lineRule="auto"/>
        <w:rPr>
          <w:rFonts w:cstheme="minorHAnsi"/>
          <w:b/>
          <w:bCs/>
          <w:lang w:val="es-ES"/>
        </w:rPr>
      </w:pPr>
    </w:p>
    <w:p w:rsidR="000F74F1" w:rsidRPr="0043060D" w:rsidRDefault="000F74F1">
      <w:pPr>
        <w:rPr>
          <w:rFonts w:cstheme="minorHAnsi"/>
          <w:b/>
          <w:bCs/>
          <w:lang w:val="es-ES"/>
        </w:rPr>
      </w:pPr>
      <w:r w:rsidRPr="0043060D">
        <w:rPr>
          <w:rFonts w:cstheme="minorHAnsi"/>
          <w:b/>
          <w:bCs/>
          <w:lang w:val="es-ES"/>
        </w:rPr>
        <w:br w:type="page"/>
      </w:r>
    </w:p>
    <w:p w:rsidR="00C93833" w:rsidRPr="0043060D" w:rsidRDefault="00C93833" w:rsidP="00F804A8">
      <w:pPr>
        <w:spacing w:line="240" w:lineRule="auto"/>
        <w:rPr>
          <w:rFonts w:cstheme="minorHAnsi"/>
          <w:b/>
          <w:bCs/>
          <w:sz w:val="28"/>
          <w:lang w:val="es-ES"/>
        </w:rPr>
      </w:pPr>
    </w:p>
    <w:p w:rsidR="00F804A8" w:rsidRPr="0043060D" w:rsidRDefault="00F804A8" w:rsidP="006E4F58">
      <w:pPr>
        <w:pStyle w:val="Ttulo1"/>
        <w:rPr>
          <w:rFonts w:asciiTheme="minorHAnsi" w:hAnsiTheme="minorHAnsi" w:cstheme="minorHAnsi"/>
          <w:lang w:val="es-ES"/>
        </w:rPr>
      </w:pPr>
      <w:bookmarkStart w:id="0" w:name="_Toc316838488"/>
      <w:r w:rsidRPr="0043060D">
        <w:rPr>
          <w:rStyle w:val="Ttulodellibro"/>
          <w:rFonts w:asciiTheme="minorHAnsi" w:hAnsiTheme="minorHAnsi" w:cstheme="minorHAnsi"/>
          <w:lang w:val="es-ES"/>
        </w:rPr>
        <w:t>Objetivo</w:t>
      </w:r>
      <w:bookmarkEnd w:id="0"/>
    </w:p>
    <w:p w:rsidR="00F804A8" w:rsidRPr="0043060D" w:rsidRDefault="00F804A8" w:rsidP="00F804A8">
      <w:pPr>
        <w:spacing w:line="240" w:lineRule="auto"/>
        <w:rPr>
          <w:rFonts w:cstheme="minorHAnsi"/>
          <w:lang w:val="es-ES"/>
        </w:rPr>
      </w:pPr>
      <w:r w:rsidRPr="0043060D">
        <w:rPr>
          <w:rFonts w:cstheme="minorHAnsi"/>
          <w:lang w:val="es-ES"/>
        </w:rPr>
        <w:t>Elaborar un sitio web aplicando  tecnologías modernas en el desarrollo del diseño de sitios</w:t>
      </w:r>
    </w:p>
    <w:p w:rsidR="00F804A8" w:rsidRPr="0043060D" w:rsidRDefault="00F804A8" w:rsidP="00F804A8">
      <w:pPr>
        <w:spacing w:line="240" w:lineRule="auto"/>
        <w:rPr>
          <w:rFonts w:cstheme="minorHAnsi"/>
          <w:lang w:val="es-ES"/>
        </w:rPr>
      </w:pPr>
      <w:r w:rsidRPr="0043060D">
        <w:rPr>
          <w:rFonts w:cstheme="minorHAnsi"/>
          <w:lang w:val="es-ES"/>
        </w:rPr>
        <w:t>Web. Utilizar las siguientes tecnologías:</w:t>
      </w:r>
    </w:p>
    <w:p w:rsidR="00F804A8" w:rsidRPr="0043060D" w:rsidRDefault="00F804A8" w:rsidP="00D055B9">
      <w:pPr>
        <w:numPr>
          <w:ilvl w:val="0"/>
          <w:numId w:val="9"/>
        </w:numPr>
        <w:spacing w:after="0" w:line="240" w:lineRule="auto"/>
        <w:rPr>
          <w:rFonts w:cstheme="minorHAnsi"/>
          <w:lang w:val="es-ES"/>
        </w:rPr>
      </w:pPr>
      <w:r w:rsidRPr="0043060D">
        <w:rPr>
          <w:rFonts w:cstheme="minorHAnsi"/>
          <w:lang w:val="es-ES"/>
        </w:rPr>
        <w:t>XML para intercambio de datos.</w:t>
      </w:r>
      <w:r w:rsidRPr="0043060D">
        <w:rPr>
          <w:rFonts w:cstheme="minorHAnsi"/>
          <w:lang w:val="es-ES"/>
        </w:rPr>
        <w:tab/>
      </w:r>
    </w:p>
    <w:p w:rsidR="00F804A8" w:rsidRPr="0043060D" w:rsidRDefault="00F804A8" w:rsidP="00D055B9">
      <w:pPr>
        <w:numPr>
          <w:ilvl w:val="0"/>
          <w:numId w:val="9"/>
        </w:numPr>
        <w:spacing w:after="0" w:line="240" w:lineRule="auto"/>
        <w:rPr>
          <w:rFonts w:cstheme="minorHAnsi"/>
          <w:lang w:val="es-ES"/>
        </w:rPr>
      </w:pPr>
      <w:r w:rsidRPr="0043060D">
        <w:rPr>
          <w:rFonts w:cstheme="minorHAnsi"/>
          <w:lang w:val="es-ES"/>
        </w:rPr>
        <w:t>Modelo MVC2 (Orientado a páginas Web).</w:t>
      </w:r>
      <w:r w:rsidRPr="0043060D">
        <w:rPr>
          <w:rFonts w:cstheme="minorHAnsi"/>
          <w:lang w:val="es-ES"/>
        </w:rPr>
        <w:tab/>
      </w:r>
    </w:p>
    <w:p w:rsidR="00F804A8" w:rsidRPr="0043060D" w:rsidRDefault="00F804A8" w:rsidP="00D055B9">
      <w:pPr>
        <w:numPr>
          <w:ilvl w:val="0"/>
          <w:numId w:val="9"/>
        </w:numPr>
        <w:spacing w:after="0" w:line="240" w:lineRule="auto"/>
        <w:rPr>
          <w:rFonts w:cstheme="minorHAnsi"/>
          <w:lang w:val="es-ES"/>
        </w:rPr>
      </w:pPr>
      <w:r w:rsidRPr="0043060D">
        <w:rPr>
          <w:rFonts w:cstheme="minorHAnsi"/>
          <w:lang w:val="es-ES"/>
        </w:rPr>
        <w:t xml:space="preserve">CSS3 para </w:t>
      </w:r>
      <w:proofErr w:type="spellStart"/>
      <w:r w:rsidRPr="0043060D">
        <w:rPr>
          <w:rFonts w:cstheme="minorHAnsi"/>
          <w:lang w:val="es-ES"/>
        </w:rPr>
        <w:t>layout</w:t>
      </w:r>
      <w:proofErr w:type="spellEnd"/>
      <w:r w:rsidRPr="0043060D">
        <w:rPr>
          <w:rFonts w:cstheme="minorHAnsi"/>
          <w:lang w:val="es-ES"/>
        </w:rPr>
        <w:t>.</w:t>
      </w:r>
      <w:r w:rsidRPr="0043060D">
        <w:rPr>
          <w:rFonts w:cstheme="minorHAnsi"/>
          <w:lang w:val="es-ES"/>
        </w:rPr>
        <w:tab/>
      </w:r>
    </w:p>
    <w:p w:rsidR="00F804A8" w:rsidRPr="0043060D" w:rsidRDefault="00F804A8" w:rsidP="00D055B9">
      <w:pPr>
        <w:numPr>
          <w:ilvl w:val="0"/>
          <w:numId w:val="9"/>
        </w:numPr>
        <w:spacing w:after="0" w:line="240" w:lineRule="auto"/>
        <w:rPr>
          <w:rFonts w:cstheme="minorHAnsi"/>
          <w:lang w:val="es-ES"/>
        </w:rPr>
      </w:pPr>
      <w:r w:rsidRPr="0043060D">
        <w:rPr>
          <w:rFonts w:cstheme="minorHAnsi"/>
          <w:lang w:val="es-ES"/>
        </w:rPr>
        <w:t>HTML5</w:t>
      </w:r>
      <w:r w:rsidRPr="0043060D">
        <w:rPr>
          <w:rFonts w:cstheme="minorHAnsi"/>
          <w:lang w:val="es-ES"/>
        </w:rPr>
        <w:tab/>
        <w:t>para las</w:t>
      </w:r>
      <w:r w:rsidRPr="0043060D">
        <w:rPr>
          <w:rFonts w:cstheme="minorHAnsi"/>
          <w:lang w:val="es-ES"/>
        </w:rPr>
        <w:tab/>
        <w:t>páginas.</w:t>
      </w:r>
    </w:p>
    <w:p w:rsidR="00F804A8" w:rsidRPr="0043060D" w:rsidRDefault="00F804A8" w:rsidP="00D055B9">
      <w:pPr>
        <w:numPr>
          <w:ilvl w:val="0"/>
          <w:numId w:val="9"/>
        </w:numPr>
        <w:spacing w:after="0" w:line="240" w:lineRule="auto"/>
        <w:rPr>
          <w:rFonts w:cstheme="minorHAnsi"/>
          <w:lang w:val="es-ES"/>
        </w:rPr>
      </w:pPr>
      <w:r w:rsidRPr="0043060D">
        <w:rPr>
          <w:rFonts w:cstheme="minorHAnsi"/>
          <w:lang w:val="es-ES"/>
        </w:rPr>
        <w:t>Bases de Datos.</w:t>
      </w:r>
    </w:p>
    <w:p w:rsidR="00F804A8" w:rsidRPr="0043060D" w:rsidRDefault="00F804A8" w:rsidP="00D055B9">
      <w:pPr>
        <w:numPr>
          <w:ilvl w:val="0"/>
          <w:numId w:val="9"/>
        </w:numPr>
        <w:spacing w:after="0" w:line="240" w:lineRule="auto"/>
        <w:rPr>
          <w:rFonts w:cstheme="minorHAnsi"/>
          <w:lang w:val="es-ES"/>
        </w:rPr>
      </w:pPr>
      <w:r w:rsidRPr="0043060D">
        <w:rPr>
          <w:rFonts w:cstheme="minorHAnsi"/>
          <w:lang w:val="es-ES"/>
        </w:rPr>
        <w:t>AJAX para evitar full-page-</w:t>
      </w:r>
      <w:proofErr w:type="spellStart"/>
      <w:r w:rsidRPr="0043060D">
        <w:rPr>
          <w:rFonts w:cstheme="minorHAnsi"/>
          <w:lang w:val="es-ES"/>
        </w:rPr>
        <w:t>reloads</w:t>
      </w:r>
      <w:proofErr w:type="spellEnd"/>
      <w:r w:rsidRPr="0043060D">
        <w:rPr>
          <w:rFonts w:cstheme="minorHAnsi"/>
          <w:lang w:val="es-ES"/>
        </w:rPr>
        <w:t>.</w:t>
      </w:r>
    </w:p>
    <w:p w:rsidR="00F804A8" w:rsidRPr="0043060D" w:rsidRDefault="00F804A8" w:rsidP="00D055B9">
      <w:pPr>
        <w:numPr>
          <w:ilvl w:val="0"/>
          <w:numId w:val="9"/>
        </w:numPr>
        <w:spacing w:after="0" w:line="240" w:lineRule="auto"/>
        <w:rPr>
          <w:rFonts w:cstheme="minorHAnsi"/>
          <w:lang w:val="es-ES"/>
        </w:rPr>
      </w:pPr>
      <w:r w:rsidRPr="0043060D">
        <w:rPr>
          <w:rFonts w:cstheme="minorHAnsi"/>
          <w:lang w:val="es-ES"/>
        </w:rPr>
        <w:t>Filtros.</w:t>
      </w:r>
    </w:p>
    <w:p w:rsidR="00F804A8" w:rsidRPr="0043060D" w:rsidRDefault="00F804A8" w:rsidP="00D055B9">
      <w:pPr>
        <w:numPr>
          <w:ilvl w:val="0"/>
          <w:numId w:val="9"/>
        </w:numPr>
        <w:spacing w:after="0" w:line="240" w:lineRule="auto"/>
        <w:rPr>
          <w:rFonts w:cstheme="minorHAnsi"/>
          <w:lang w:val="es-ES"/>
        </w:rPr>
      </w:pPr>
      <w:r w:rsidRPr="0043060D">
        <w:rPr>
          <w:rFonts w:cstheme="minorHAnsi"/>
          <w:lang w:val="es-ES"/>
        </w:rPr>
        <w:t>Parámetros de</w:t>
      </w:r>
      <w:r w:rsidRPr="0043060D">
        <w:rPr>
          <w:rFonts w:cstheme="minorHAnsi"/>
          <w:lang w:val="es-ES"/>
        </w:rPr>
        <w:tab/>
        <w:t>inicialización de</w:t>
      </w:r>
      <w:r w:rsidRPr="0043060D">
        <w:rPr>
          <w:rFonts w:cstheme="minorHAnsi"/>
          <w:lang w:val="es-ES"/>
        </w:rPr>
        <w:tab/>
      </w:r>
      <w:proofErr w:type="spellStart"/>
      <w:r w:rsidRPr="0043060D">
        <w:rPr>
          <w:rFonts w:cstheme="minorHAnsi"/>
          <w:lang w:val="es-ES"/>
        </w:rPr>
        <w:t>servlets</w:t>
      </w:r>
      <w:proofErr w:type="spellEnd"/>
      <w:r w:rsidRPr="0043060D">
        <w:rPr>
          <w:rFonts w:cstheme="minorHAnsi"/>
          <w:lang w:val="es-ES"/>
        </w:rPr>
        <w:t xml:space="preserve"> y filtros.</w:t>
      </w:r>
      <w:r w:rsidRPr="0043060D">
        <w:rPr>
          <w:rFonts w:cstheme="minorHAnsi"/>
          <w:lang w:val="es-ES"/>
        </w:rPr>
        <w:tab/>
      </w:r>
    </w:p>
    <w:p w:rsidR="00F804A8" w:rsidRPr="0043060D" w:rsidRDefault="00F804A8" w:rsidP="00D055B9">
      <w:pPr>
        <w:numPr>
          <w:ilvl w:val="0"/>
          <w:numId w:val="9"/>
        </w:numPr>
        <w:spacing w:after="0" w:line="240" w:lineRule="auto"/>
        <w:rPr>
          <w:rFonts w:cstheme="minorHAnsi"/>
          <w:lang w:val="es-ES"/>
        </w:rPr>
      </w:pPr>
      <w:r w:rsidRPr="0043060D">
        <w:rPr>
          <w:rFonts w:cstheme="minorHAnsi"/>
          <w:lang w:val="es-ES"/>
        </w:rPr>
        <w:t>Menú dinámico</w:t>
      </w:r>
    </w:p>
    <w:p w:rsidR="00F804A8" w:rsidRPr="0043060D" w:rsidRDefault="00F804A8" w:rsidP="006E4F58">
      <w:pPr>
        <w:pStyle w:val="Ttulo2"/>
        <w:rPr>
          <w:rFonts w:asciiTheme="minorHAnsi" w:hAnsiTheme="minorHAnsi" w:cstheme="minorHAnsi"/>
          <w:lang w:val="es-ES"/>
        </w:rPr>
      </w:pPr>
      <w:r w:rsidRPr="0043060D">
        <w:rPr>
          <w:rFonts w:asciiTheme="minorHAnsi" w:hAnsiTheme="minorHAnsi" w:cstheme="minorHAnsi"/>
          <w:lang w:val="es-ES"/>
        </w:rPr>
        <w:t>Sitio Web</w:t>
      </w:r>
    </w:p>
    <w:p w:rsidR="00F804A8" w:rsidRPr="0043060D" w:rsidRDefault="00F804A8" w:rsidP="00F804A8">
      <w:pPr>
        <w:spacing w:line="240" w:lineRule="auto"/>
        <w:rPr>
          <w:rFonts w:cstheme="minorHAnsi"/>
          <w:lang w:val="es-ES"/>
        </w:rPr>
      </w:pPr>
      <w:r w:rsidRPr="0043060D">
        <w:rPr>
          <w:rFonts w:cstheme="minorHAnsi"/>
          <w:lang w:val="es-ES"/>
        </w:rPr>
        <w:t>Cholo Machine</w:t>
      </w:r>
    </w:p>
    <w:p w:rsidR="00F804A8" w:rsidRPr="0043060D" w:rsidRDefault="00F804A8" w:rsidP="00F804A8">
      <w:pPr>
        <w:spacing w:line="240" w:lineRule="auto"/>
        <w:rPr>
          <w:rFonts w:cstheme="minorHAnsi"/>
          <w:lang w:val="es-ES"/>
        </w:rPr>
      </w:pPr>
      <w:r w:rsidRPr="0043060D">
        <w:rPr>
          <w:rFonts w:cstheme="minorHAnsi"/>
          <w:lang w:val="es-ES"/>
        </w:rPr>
        <w:tab/>
        <w:t>Tienda de Zapatos</w:t>
      </w:r>
    </w:p>
    <w:p w:rsidR="00F804A8" w:rsidRPr="0043060D" w:rsidRDefault="00F804A8" w:rsidP="006E4F58">
      <w:pPr>
        <w:pStyle w:val="Ttulo2"/>
        <w:rPr>
          <w:rFonts w:asciiTheme="minorHAnsi" w:hAnsiTheme="minorHAnsi" w:cstheme="minorHAnsi"/>
          <w:lang w:val="es-ES"/>
        </w:rPr>
      </w:pPr>
      <w:r w:rsidRPr="0043060D">
        <w:rPr>
          <w:rFonts w:asciiTheme="minorHAnsi" w:hAnsiTheme="minorHAnsi" w:cstheme="minorHAnsi"/>
          <w:lang w:val="es-ES"/>
        </w:rPr>
        <w:t>Propósito</w:t>
      </w:r>
    </w:p>
    <w:p w:rsidR="00F804A8" w:rsidRPr="0043060D" w:rsidRDefault="00F804A8" w:rsidP="00F804A8">
      <w:pPr>
        <w:spacing w:line="240" w:lineRule="auto"/>
        <w:rPr>
          <w:rFonts w:cstheme="minorHAnsi"/>
          <w:lang w:val="es-ES"/>
        </w:rPr>
      </w:pPr>
      <w:r w:rsidRPr="0043060D">
        <w:rPr>
          <w:rFonts w:cstheme="minorHAnsi"/>
          <w:lang w:val="es-ES"/>
        </w:rPr>
        <w:t>CholoMachine.com  es una tienda de zapatos donde podrás ver nuestros mejores productos, con una variedad de marcas ya sea para vestir o practicar tu deporte favorito. Además si tienes alguna inquietud o comentario puedes enviarnos un correo desde la misma página y te responderemos.</w:t>
      </w:r>
    </w:p>
    <w:p w:rsidR="00F804A8" w:rsidRPr="0043060D" w:rsidRDefault="00F804A8" w:rsidP="00F804A8">
      <w:pPr>
        <w:spacing w:line="240" w:lineRule="auto"/>
        <w:rPr>
          <w:rFonts w:cstheme="minorHAnsi"/>
          <w:lang w:val="es-ES"/>
        </w:rPr>
      </w:pPr>
      <w:r w:rsidRPr="0043060D">
        <w:rPr>
          <w:rFonts w:cstheme="minorHAnsi"/>
          <w:lang w:val="es-ES"/>
        </w:rPr>
        <w:t>Proceso de Desarrollo.</w:t>
      </w:r>
    </w:p>
    <w:p w:rsidR="00F804A8" w:rsidRPr="0043060D" w:rsidRDefault="00F804A8" w:rsidP="00F804A8">
      <w:pPr>
        <w:pStyle w:val="Prrafodelista"/>
        <w:numPr>
          <w:ilvl w:val="0"/>
          <w:numId w:val="6"/>
        </w:numPr>
        <w:spacing w:line="240" w:lineRule="auto"/>
        <w:rPr>
          <w:rFonts w:cstheme="minorHAnsi"/>
          <w:bCs/>
          <w:lang w:val="es-ES"/>
        </w:rPr>
      </w:pPr>
      <w:r w:rsidRPr="0043060D">
        <w:rPr>
          <w:rFonts w:cstheme="minorHAnsi"/>
          <w:bCs/>
          <w:lang w:val="es-ES"/>
        </w:rPr>
        <w:t>Descripción de cómo pudo integrar la característica de redes sociales en el proyecto.</w:t>
      </w:r>
    </w:p>
    <w:p w:rsidR="00F804A8" w:rsidRPr="0043060D" w:rsidRDefault="00F804A8" w:rsidP="00F804A8">
      <w:pPr>
        <w:pStyle w:val="Prrafodelista"/>
        <w:numPr>
          <w:ilvl w:val="0"/>
          <w:numId w:val="6"/>
        </w:numPr>
        <w:spacing w:line="240" w:lineRule="auto"/>
        <w:rPr>
          <w:rFonts w:cstheme="minorHAnsi"/>
          <w:bCs/>
          <w:lang w:val="es-ES"/>
        </w:rPr>
      </w:pPr>
      <w:r w:rsidRPr="0043060D">
        <w:rPr>
          <w:rFonts w:cstheme="minorHAnsi"/>
          <w:bCs/>
          <w:lang w:val="es-ES"/>
        </w:rPr>
        <w:t>Diseño de la base de datos.</w:t>
      </w:r>
    </w:p>
    <w:p w:rsidR="00F804A8" w:rsidRPr="0043060D" w:rsidRDefault="00F804A8" w:rsidP="00F804A8">
      <w:pPr>
        <w:pStyle w:val="Prrafodelista"/>
        <w:numPr>
          <w:ilvl w:val="0"/>
          <w:numId w:val="6"/>
        </w:numPr>
        <w:spacing w:line="240" w:lineRule="auto"/>
        <w:rPr>
          <w:rFonts w:cstheme="minorHAnsi"/>
          <w:bCs/>
          <w:lang w:val="es-ES"/>
        </w:rPr>
      </w:pPr>
      <w:r w:rsidRPr="0043060D">
        <w:rPr>
          <w:rFonts w:cstheme="minorHAnsi"/>
          <w:bCs/>
          <w:lang w:val="es-ES"/>
        </w:rPr>
        <w:t>Descripción de las soluciones encontradas a cada detalle técnico r</w:t>
      </w:r>
      <w:r w:rsidR="00D74776" w:rsidRPr="0043060D">
        <w:rPr>
          <w:rFonts w:cstheme="minorHAnsi"/>
          <w:bCs/>
          <w:lang w:val="es-ES"/>
        </w:rPr>
        <w:t xml:space="preserve">elevante de su proyecto con las </w:t>
      </w:r>
      <w:r w:rsidRPr="0043060D">
        <w:rPr>
          <w:rFonts w:cstheme="minorHAnsi"/>
          <w:bCs/>
          <w:lang w:val="es-ES"/>
        </w:rPr>
        <w:t>respectivas referencias bibliográficas.</w:t>
      </w:r>
      <w:r w:rsidRPr="0043060D">
        <w:rPr>
          <w:rFonts w:cstheme="minorHAnsi"/>
          <w:bCs/>
          <w:lang w:val="es-ES"/>
        </w:rPr>
        <w:tab/>
      </w:r>
    </w:p>
    <w:p w:rsidR="00F804A8" w:rsidRPr="0043060D" w:rsidRDefault="00F804A8" w:rsidP="00F804A8">
      <w:pPr>
        <w:pStyle w:val="Prrafodelista"/>
        <w:numPr>
          <w:ilvl w:val="0"/>
          <w:numId w:val="6"/>
        </w:numPr>
        <w:spacing w:line="240" w:lineRule="auto"/>
        <w:rPr>
          <w:rFonts w:cstheme="minorHAnsi"/>
          <w:b/>
          <w:bCs/>
          <w:lang w:val="es-ES"/>
        </w:rPr>
      </w:pPr>
      <w:r w:rsidRPr="0043060D">
        <w:rPr>
          <w:rFonts w:cstheme="minorHAnsi"/>
          <w:bCs/>
          <w:lang w:val="es-ES"/>
        </w:rPr>
        <w:t xml:space="preserve">Una descripción detallada de cómo instalar todos los componentes de su aplicación sin la necesidad de utilizar un IDE como </w:t>
      </w:r>
      <w:proofErr w:type="spellStart"/>
      <w:r w:rsidRPr="0043060D">
        <w:rPr>
          <w:rFonts w:cstheme="minorHAnsi"/>
          <w:bCs/>
          <w:lang w:val="es-ES"/>
        </w:rPr>
        <w:t>NetBeans</w:t>
      </w:r>
      <w:proofErr w:type="spellEnd"/>
      <w:r w:rsidRPr="0043060D">
        <w:rPr>
          <w:rFonts w:cstheme="minorHAnsi"/>
          <w:bCs/>
          <w:lang w:val="es-ES"/>
        </w:rPr>
        <w:t>.</w:t>
      </w:r>
    </w:p>
    <w:p w:rsidR="004E30B2" w:rsidRDefault="004E30B2" w:rsidP="004E30B2">
      <w:pPr>
        <w:spacing w:line="240" w:lineRule="auto"/>
        <w:rPr>
          <w:rFonts w:cstheme="minorHAnsi"/>
          <w:b/>
          <w:bCs/>
          <w:lang w:val="es-ES"/>
        </w:rPr>
      </w:pPr>
    </w:p>
    <w:p w:rsidR="00887551" w:rsidRDefault="00887551" w:rsidP="004E30B2">
      <w:pPr>
        <w:spacing w:line="240" w:lineRule="auto"/>
        <w:rPr>
          <w:rFonts w:cstheme="minorHAnsi"/>
          <w:b/>
          <w:bCs/>
          <w:lang w:val="es-ES"/>
        </w:rPr>
      </w:pPr>
    </w:p>
    <w:p w:rsidR="00887551" w:rsidRDefault="00887551" w:rsidP="004E30B2">
      <w:pPr>
        <w:spacing w:line="240" w:lineRule="auto"/>
        <w:rPr>
          <w:rFonts w:cstheme="minorHAnsi"/>
          <w:b/>
          <w:bCs/>
          <w:lang w:val="es-ES"/>
        </w:rPr>
      </w:pPr>
    </w:p>
    <w:p w:rsidR="00887551" w:rsidRDefault="00887551" w:rsidP="004E30B2">
      <w:pPr>
        <w:spacing w:line="240" w:lineRule="auto"/>
        <w:rPr>
          <w:rFonts w:cstheme="minorHAnsi"/>
          <w:b/>
          <w:bCs/>
          <w:lang w:val="es-ES"/>
        </w:rPr>
      </w:pPr>
    </w:p>
    <w:p w:rsidR="00887551" w:rsidRDefault="00887551" w:rsidP="004E30B2">
      <w:pPr>
        <w:spacing w:line="240" w:lineRule="auto"/>
        <w:rPr>
          <w:rFonts w:cstheme="minorHAnsi"/>
          <w:b/>
          <w:bCs/>
          <w:lang w:val="es-ES"/>
        </w:rPr>
      </w:pPr>
    </w:p>
    <w:p w:rsidR="00887551" w:rsidRPr="0043060D" w:rsidRDefault="00887551" w:rsidP="004E30B2">
      <w:pPr>
        <w:spacing w:line="240" w:lineRule="auto"/>
        <w:rPr>
          <w:rFonts w:cstheme="minorHAnsi"/>
          <w:b/>
          <w:bCs/>
          <w:lang w:val="es-ES"/>
        </w:rPr>
      </w:pPr>
    </w:p>
    <w:p w:rsidR="004E30B2" w:rsidRDefault="00887551" w:rsidP="00887551">
      <w:pPr>
        <w:pStyle w:val="Ttulo2"/>
        <w:rPr>
          <w:rFonts w:asciiTheme="minorHAnsi" w:hAnsiTheme="minorHAnsi" w:cstheme="minorHAnsi"/>
          <w:lang w:val="es-ES"/>
        </w:rPr>
      </w:pPr>
      <w:r w:rsidRPr="00887551">
        <w:rPr>
          <w:rFonts w:asciiTheme="minorHAnsi" w:hAnsiTheme="minorHAnsi" w:cstheme="minorHAnsi"/>
          <w:lang w:val="es-ES"/>
        </w:rPr>
        <w:lastRenderedPageBreak/>
        <w:t>Descripción</w:t>
      </w:r>
      <w:r w:rsidRPr="00887551">
        <w:rPr>
          <w:rFonts w:asciiTheme="minorHAnsi" w:hAnsiTheme="minorHAnsi" w:cstheme="minorHAnsi"/>
          <w:lang w:val="es-ES"/>
        </w:rPr>
        <w:t xml:space="preserve"> </w:t>
      </w:r>
      <w:r w:rsidRPr="00887551">
        <w:rPr>
          <w:rFonts w:asciiTheme="minorHAnsi" w:hAnsiTheme="minorHAnsi" w:cstheme="minorHAnsi"/>
          <w:lang w:val="es-ES"/>
        </w:rPr>
        <w:t>de</w:t>
      </w:r>
      <w:r w:rsidRPr="00887551">
        <w:rPr>
          <w:rFonts w:asciiTheme="minorHAnsi" w:hAnsiTheme="minorHAnsi" w:cstheme="minorHAnsi"/>
          <w:lang w:val="es-ES"/>
        </w:rPr>
        <w:t xml:space="preserve"> </w:t>
      </w:r>
      <w:r w:rsidRPr="00887551">
        <w:rPr>
          <w:rFonts w:asciiTheme="minorHAnsi" w:hAnsiTheme="minorHAnsi" w:cstheme="minorHAnsi"/>
          <w:lang w:val="es-ES"/>
        </w:rPr>
        <w:t>cómo</w:t>
      </w:r>
      <w:r w:rsidRPr="00887551">
        <w:rPr>
          <w:rFonts w:asciiTheme="minorHAnsi" w:hAnsiTheme="minorHAnsi" w:cstheme="minorHAnsi"/>
          <w:lang w:val="es-ES"/>
        </w:rPr>
        <w:t xml:space="preserve"> </w:t>
      </w:r>
      <w:r w:rsidRPr="00887551">
        <w:rPr>
          <w:rFonts w:asciiTheme="minorHAnsi" w:hAnsiTheme="minorHAnsi" w:cstheme="minorHAnsi"/>
          <w:lang w:val="es-ES"/>
        </w:rPr>
        <w:t>pudo</w:t>
      </w:r>
      <w:r w:rsidRPr="00887551">
        <w:rPr>
          <w:rFonts w:asciiTheme="minorHAnsi" w:hAnsiTheme="minorHAnsi" w:cstheme="minorHAnsi"/>
          <w:lang w:val="es-ES"/>
        </w:rPr>
        <w:t xml:space="preserve"> </w:t>
      </w:r>
      <w:r w:rsidRPr="00887551">
        <w:rPr>
          <w:rFonts w:asciiTheme="minorHAnsi" w:hAnsiTheme="minorHAnsi" w:cstheme="minorHAnsi"/>
          <w:lang w:val="es-ES"/>
        </w:rPr>
        <w:t>integrar</w:t>
      </w:r>
      <w:r w:rsidRPr="00887551">
        <w:rPr>
          <w:rFonts w:asciiTheme="minorHAnsi" w:hAnsiTheme="minorHAnsi" w:cstheme="minorHAnsi"/>
          <w:lang w:val="es-ES"/>
        </w:rPr>
        <w:t xml:space="preserve"> </w:t>
      </w:r>
      <w:r w:rsidRPr="00887551">
        <w:rPr>
          <w:rFonts w:asciiTheme="minorHAnsi" w:hAnsiTheme="minorHAnsi" w:cstheme="minorHAnsi"/>
          <w:lang w:val="es-ES"/>
        </w:rPr>
        <w:t>la</w:t>
      </w:r>
      <w:r w:rsidRPr="00887551">
        <w:rPr>
          <w:rFonts w:asciiTheme="minorHAnsi" w:hAnsiTheme="minorHAnsi" w:cstheme="minorHAnsi"/>
          <w:lang w:val="es-ES"/>
        </w:rPr>
        <w:t xml:space="preserve"> </w:t>
      </w:r>
      <w:r w:rsidRPr="00887551">
        <w:rPr>
          <w:rFonts w:asciiTheme="minorHAnsi" w:hAnsiTheme="minorHAnsi" w:cstheme="minorHAnsi"/>
          <w:lang w:val="es-ES"/>
        </w:rPr>
        <w:t>característica</w:t>
      </w:r>
      <w:r w:rsidRPr="00887551">
        <w:rPr>
          <w:rFonts w:asciiTheme="minorHAnsi" w:hAnsiTheme="minorHAnsi" w:cstheme="minorHAnsi"/>
          <w:lang w:val="es-ES"/>
        </w:rPr>
        <w:t xml:space="preserve"> </w:t>
      </w:r>
      <w:r w:rsidRPr="00887551">
        <w:rPr>
          <w:rFonts w:asciiTheme="minorHAnsi" w:hAnsiTheme="minorHAnsi" w:cstheme="minorHAnsi"/>
          <w:lang w:val="es-ES"/>
        </w:rPr>
        <w:t>de</w:t>
      </w:r>
      <w:r w:rsidRPr="00887551">
        <w:rPr>
          <w:rFonts w:asciiTheme="minorHAnsi" w:hAnsiTheme="minorHAnsi" w:cstheme="minorHAnsi"/>
          <w:lang w:val="es-ES"/>
        </w:rPr>
        <w:t xml:space="preserve"> </w:t>
      </w:r>
      <w:r w:rsidRPr="00887551">
        <w:rPr>
          <w:rFonts w:asciiTheme="minorHAnsi" w:hAnsiTheme="minorHAnsi" w:cstheme="minorHAnsi"/>
          <w:lang w:val="es-ES"/>
        </w:rPr>
        <w:t>redes</w:t>
      </w:r>
      <w:r w:rsidRPr="00887551">
        <w:rPr>
          <w:rFonts w:asciiTheme="minorHAnsi" w:hAnsiTheme="minorHAnsi" w:cstheme="minorHAnsi"/>
          <w:lang w:val="es-ES"/>
        </w:rPr>
        <w:t xml:space="preserve"> </w:t>
      </w:r>
      <w:r w:rsidRPr="00887551">
        <w:rPr>
          <w:rFonts w:asciiTheme="minorHAnsi" w:hAnsiTheme="minorHAnsi" w:cstheme="minorHAnsi"/>
          <w:lang w:val="es-ES"/>
        </w:rPr>
        <w:t>sociales</w:t>
      </w:r>
      <w:r w:rsidRPr="00887551">
        <w:rPr>
          <w:rFonts w:asciiTheme="minorHAnsi" w:hAnsiTheme="minorHAnsi" w:cstheme="minorHAnsi"/>
          <w:lang w:val="es-ES"/>
        </w:rPr>
        <w:t xml:space="preserve"> </w:t>
      </w:r>
      <w:r w:rsidRPr="00887551">
        <w:rPr>
          <w:rFonts w:asciiTheme="minorHAnsi" w:hAnsiTheme="minorHAnsi" w:cstheme="minorHAnsi"/>
          <w:lang w:val="es-ES"/>
        </w:rPr>
        <w:t>en</w:t>
      </w:r>
      <w:r w:rsidRPr="00887551">
        <w:rPr>
          <w:rFonts w:asciiTheme="minorHAnsi" w:hAnsiTheme="minorHAnsi" w:cstheme="minorHAnsi"/>
          <w:lang w:val="es-ES"/>
        </w:rPr>
        <w:t xml:space="preserve"> </w:t>
      </w:r>
      <w:r w:rsidRPr="00887551">
        <w:rPr>
          <w:rFonts w:asciiTheme="minorHAnsi" w:hAnsiTheme="minorHAnsi" w:cstheme="minorHAnsi"/>
          <w:lang w:val="es-ES"/>
        </w:rPr>
        <w:t>el</w:t>
      </w:r>
      <w:r w:rsidRPr="00887551">
        <w:rPr>
          <w:rFonts w:asciiTheme="minorHAnsi" w:hAnsiTheme="minorHAnsi" w:cstheme="minorHAnsi"/>
          <w:lang w:val="es-ES"/>
        </w:rPr>
        <w:t xml:space="preserve"> </w:t>
      </w:r>
      <w:r w:rsidRPr="00887551">
        <w:rPr>
          <w:rFonts w:asciiTheme="minorHAnsi" w:hAnsiTheme="minorHAnsi" w:cstheme="minorHAnsi"/>
          <w:lang w:val="es-ES"/>
        </w:rPr>
        <w:t>proyecto.</w:t>
      </w:r>
    </w:p>
    <w:p w:rsidR="00887551" w:rsidRPr="00887551" w:rsidRDefault="00887551" w:rsidP="00887551">
      <w:pPr>
        <w:rPr>
          <w:lang w:val="es-ES"/>
        </w:rPr>
      </w:pPr>
    </w:p>
    <w:p w:rsidR="00887551" w:rsidRDefault="00887551">
      <w:pPr>
        <w:rPr>
          <w:rFonts w:eastAsiaTheme="majorEastAsia" w:cstheme="minorHAnsi"/>
          <w:b/>
          <w:bCs/>
          <w:color w:val="4F81BD" w:themeColor="accent1"/>
          <w:sz w:val="26"/>
          <w:szCs w:val="26"/>
          <w:lang w:val="es-ES"/>
        </w:rPr>
      </w:pPr>
      <w:r w:rsidRPr="00887551">
        <w:rPr>
          <w:rFonts w:cstheme="minorHAnsi"/>
          <w:bCs/>
          <w:lang w:val="es-ES"/>
        </w:rPr>
        <w:t xml:space="preserve">Primero creamos la página </w:t>
      </w:r>
      <w:r w:rsidRPr="00887551">
        <w:rPr>
          <w:rFonts w:cstheme="minorHAnsi"/>
          <w:bCs/>
          <w:lang w:val="es-ES"/>
        </w:rPr>
        <w:t>del proyecto</w:t>
      </w:r>
      <w:r w:rsidRPr="00887551">
        <w:rPr>
          <w:rFonts w:cstheme="minorHAnsi"/>
          <w:bCs/>
          <w:lang w:val="es-ES"/>
        </w:rPr>
        <w:t>,</w:t>
      </w:r>
      <w:r w:rsidRPr="00887551">
        <w:rPr>
          <w:rFonts w:cstheme="minorHAnsi"/>
          <w:bCs/>
          <w:lang w:val="es-ES"/>
        </w:rPr>
        <w:t xml:space="preserve"> </w:t>
      </w:r>
      <w:r w:rsidRPr="00887551">
        <w:rPr>
          <w:rFonts w:cstheme="minorHAnsi"/>
          <w:bCs/>
          <w:lang w:val="es-ES"/>
        </w:rPr>
        <w:t xml:space="preserve">“Cholo Machine </w:t>
      </w:r>
      <w:proofErr w:type="spellStart"/>
      <w:r w:rsidRPr="00887551">
        <w:rPr>
          <w:rFonts w:cstheme="minorHAnsi"/>
          <w:bCs/>
          <w:lang w:val="es-ES"/>
        </w:rPr>
        <w:t>Comunnity</w:t>
      </w:r>
      <w:proofErr w:type="spellEnd"/>
      <w:r w:rsidRPr="00887551">
        <w:rPr>
          <w:rFonts w:cstheme="minorHAnsi"/>
          <w:bCs/>
          <w:lang w:val="es-ES"/>
        </w:rPr>
        <w:t xml:space="preserve">”, en </w:t>
      </w:r>
      <w:r>
        <w:rPr>
          <w:rFonts w:cstheme="minorHAnsi"/>
          <w:bCs/>
          <w:lang w:val="es-ES"/>
        </w:rPr>
        <w:t>Facebook</w:t>
      </w:r>
      <w:r>
        <w:rPr>
          <w:rFonts w:eastAsiaTheme="majorEastAsia" w:cstheme="minorHAnsi"/>
          <w:b/>
          <w:bCs/>
          <w:color w:val="4F81BD" w:themeColor="accent1"/>
          <w:sz w:val="26"/>
          <w:szCs w:val="26"/>
          <w:lang w:val="es-ES"/>
        </w:rPr>
        <w:t>.</w:t>
      </w:r>
    </w:p>
    <w:p w:rsidR="00887551" w:rsidRDefault="00887551">
      <w:pPr>
        <w:rPr>
          <w:rFonts w:cstheme="minorHAnsi"/>
          <w:bCs/>
          <w:lang w:val="es-ES"/>
        </w:rPr>
      </w:pPr>
      <w:r w:rsidRPr="00887551">
        <w:rPr>
          <w:rFonts w:cstheme="minorHAnsi"/>
          <w:bCs/>
          <w:lang w:val="es-ES"/>
        </w:rPr>
        <w:t>Aquí subiremos imágenes o comentarios relacionados a</w:t>
      </w:r>
      <w:r>
        <w:rPr>
          <w:rFonts w:cstheme="minorHAnsi"/>
          <w:bCs/>
          <w:lang w:val="es-ES"/>
        </w:rPr>
        <w:t>l nuestra</w:t>
      </w:r>
      <w:r>
        <w:rPr>
          <w:rFonts w:eastAsiaTheme="majorEastAsia" w:cstheme="minorHAnsi"/>
          <w:b/>
          <w:bCs/>
          <w:color w:val="4F81BD" w:themeColor="accent1"/>
          <w:sz w:val="26"/>
          <w:szCs w:val="26"/>
          <w:lang w:val="es-ES"/>
        </w:rPr>
        <w:t xml:space="preserve"> </w:t>
      </w:r>
      <w:r w:rsidRPr="00887551">
        <w:rPr>
          <w:rFonts w:cstheme="minorHAnsi"/>
          <w:bCs/>
          <w:lang w:val="es-ES"/>
        </w:rPr>
        <w:t>empresa</w:t>
      </w:r>
    </w:p>
    <w:p w:rsidR="00887551" w:rsidRDefault="00887551">
      <w:pPr>
        <w:rPr>
          <w:rFonts w:cstheme="minorHAnsi"/>
          <w:bCs/>
          <w:lang w:val="es-ES"/>
        </w:rPr>
      </w:pPr>
      <w:r>
        <w:rPr>
          <w:noProof/>
          <w:lang w:val="es-EC" w:eastAsia="es-EC" w:bidi="ar-SA"/>
        </w:rPr>
        <w:drawing>
          <wp:inline distT="0" distB="0" distL="0" distR="0" wp14:anchorId="2716CD62" wp14:editId="63CA8669">
            <wp:extent cx="4114800" cy="180292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385" t="12262" r="21216" b="30790"/>
                    <a:stretch/>
                  </pic:blipFill>
                  <pic:spPr bwMode="auto">
                    <a:xfrm>
                      <a:off x="0" y="0"/>
                      <a:ext cx="4119206" cy="1804851"/>
                    </a:xfrm>
                    <a:prstGeom prst="rect">
                      <a:avLst/>
                    </a:prstGeom>
                    <a:ln>
                      <a:noFill/>
                    </a:ln>
                    <a:extLst>
                      <a:ext uri="{53640926-AAD7-44D8-BBD7-CCE9431645EC}">
                        <a14:shadowObscured xmlns:a14="http://schemas.microsoft.com/office/drawing/2010/main"/>
                      </a:ext>
                    </a:extLst>
                  </pic:spPr>
                </pic:pic>
              </a:graphicData>
            </a:graphic>
          </wp:inline>
        </w:drawing>
      </w:r>
    </w:p>
    <w:p w:rsidR="00887551" w:rsidRDefault="00887551">
      <w:pPr>
        <w:rPr>
          <w:rFonts w:cstheme="minorHAnsi"/>
          <w:bCs/>
          <w:lang w:val="es-ES"/>
        </w:rPr>
      </w:pPr>
      <w:r>
        <w:rPr>
          <w:rFonts w:cstheme="minorHAnsi"/>
          <w:bCs/>
          <w:lang w:val="es-ES"/>
        </w:rPr>
        <w:t xml:space="preserve">Luego de esto haremos uso de los </w:t>
      </w:r>
      <w:proofErr w:type="spellStart"/>
      <w:r>
        <w:rPr>
          <w:rFonts w:cstheme="minorHAnsi"/>
          <w:bCs/>
          <w:lang w:val="es-ES"/>
        </w:rPr>
        <w:t>plugins</w:t>
      </w:r>
      <w:proofErr w:type="spellEnd"/>
      <w:r>
        <w:rPr>
          <w:rFonts w:cstheme="minorHAnsi"/>
          <w:bCs/>
          <w:lang w:val="es-ES"/>
        </w:rPr>
        <w:t xml:space="preserve"> sociales.</w:t>
      </w:r>
    </w:p>
    <w:p w:rsidR="00A269FE" w:rsidRDefault="00887551">
      <w:pPr>
        <w:rPr>
          <w:rFonts w:cstheme="minorHAnsi"/>
          <w:bCs/>
          <w:lang w:val="es-ES"/>
        </w:rPr>
      </w:pPr>
      <w:r>
        <w:rPr>
          <w:rFonts w:cstheme="minorHAnsi"/>
          <w:bCs/>
          <w:lang w:val="es-ES"/>
        </w:rPr>
        <w:t xml:space="preserve">Para esto iremos a: Editar </w:t>
      </w:r>
      <w:r w:rsidR="00A269FE">
        <w:rPr>
          <w:rFonts w:cstheme="minorHAnsi"/>
          <w:bCs/>
          <w:lang w:val="es-ES"/>
        </w:rPr>
        <w:t xml:space="preserve">la </w:t>
      </w:r>
      <w:r>
        <w:rPr>
          <w:rFonts w:cstheme="minorHAnsi"/>
          <w:bCs/>
          <w:lang w:val="es-ES"/>
        </w:rPr>
        <w:t xml:space="preserve">Pagina </w:t>
      </w:r>
      <w:r w:rsidRPr="00887551">
        <w:rPr>
          <w:rFonts w:cstheme="minorHAnsi"/>
          <w:bCs/>
          <w:lang w:val="es-ES"/>
        </w:rPr>
        <w:sym w:font="Wingdings" w:char="F0E0"/>
      </w:r>
      <w:r w:rsidR="00A269FE">
        <w:rPr>
          <w:rFonts w:cstheme="minorHAnsi"/>
          <w:bCs/>
          <w:lang w:val="es-ES"/>
        </w:rPr>
        <w:t xml:space="preserve">Recursos </w:t>
      </w:r>
      <w:r w:rsidR="00A269FE" w:rsidRPr="00A269FE">
        <w:rPr>
          <w:rFonts w:cstheme="minorHAnsi"/>
          <w:bCs/>
          <w:lang w:val="es-ES"/>
        </w:rPr>
        <w:sym w:font="Wingdings" w:char="F0E0"/>
      </w:r>
      <w:r w:rsidR="00A269FE">
        <w:rPr>
          <w:rFonts w:cstheme="minorHAnsi"/>
          <w:bCs/>
          <w:lang w:val="es-ES"/>
        </w:rPr>
        <w:t xml:space="preserve">Usa los </w:t>
      </w:r>
      <w:proofErr w:type="spellStart"/>
      <w:r w:rsidR="00A269FE">
        <w:rPr>
          <w:rFonts w:cstheme="minorHAnsi"/>
          <w:bCs/>
          <w:lang w:val="es-ES"/>
        </w:rPr>
        <w:t>Plugins</w:t>
      </w:r>
      <w:proofErr w:type="spellEnd"/>
      <w:r w:rsidR="00A269FE">
        <w:rPr>
          <w:rFonts w:cstheme="minorHAnsi"/>
          <w:bCs/>
          <w:lang w:val="es-ES"/>
        </w:rPr>
        <w:t xml:space="preserve"> sociales</w:t>
      </w:r>
      <w:r>
        <w:rPr>
          <w:rFonts w:cstheme="minorHAnsi"/>
          <w:bCs/>
          <w:lang w:val="es-ES"/>
        </w:rPr>
        <w:t xml:space="preserve">  </w:t>
      </w:r>
    </w:p>
    <w:p w:rsidR="00887551" w:rsidRDefault="00A269FE">
      <w:pPr>
        <w:rPr>
          <w:rFonts w:cstheme="minorHAnsi"/>
          <w:bCs/>
          <w:lang w:val="es-ES"/>
        </w:rPr>
      </w:pPr>
      <w:r>
        <w:rPr>
          <w:noProof/>
          <w:lang w:val="es-EC" w:eastAsia="es-EC" w:bidi="ar-SA"/>
        </w:rPr>
        <w:drawing>
          <wp:inline distT="0" distB="0" distL="0" distR="0" wp14:anchorId="577AF797" wp14:editId="1504F496">
            <wp:extent cx="3847381" cy="2406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849" t="11717" r="17522" b="12261"/>
                    <a:stretch/>
                  </pic:blipFill>
                  <pic:spPr bwMode="auto">
                    <a:xfrm>
                      <a:off x="0" y="0"/>
                      <a:ext cx="3851502" cy="2409348"/>
                    </a:xfrm>
                    <a:prstGeom prst="rect">
                      <a:avLst/>
                    </a:prstGeom>
                    <a:ln>
                      <a:noFill/>
                    </a:ln>
                    <a:extLst>
                      <a:ext uri="{53640926-AAD7-44D8-BBD7-CCE9431645EC}">
                        <a14:shadowObscured xmlns:a14="http://schemas.microsoft.com/office/drawing/2010/main"/>
                      </a:ext>
                    </a:extLst>
                  </pic:spPr>
                </pic:pic>
              </a:graphicData>
            </a:graphic>
          </wp:inline>
        </w:drawing>
      </w:r>
      <w:r w:rsidR="00887551" w:rsidRPr="00887551">
        <w:rPr>
          <w:rFonts w:cstheme="minorHAnsi"/>
          <w:bCs/>
          <w:lang w:val="es-ES"/>
        </w:rPr>
        <w:br w:type="page"/>
      </w:r>
    </w:p>
    <w:p w:rsidR="00A269FE" w:rsidRDefault="00A269FE">
      <w:pPr>
        <w:rPr>
          <w:rFonts w:cstheme="minorHAnsi"/>
          <w:bCs/>
          <w:lang w:val="es-ES"/>
        </w:rPr>
      </w:pPr>
      <w:r>
        <w:rPr>
          <w:rFonts w:cstheme="minorHAnsi"/>
          <w:bCs/>
          <w:lang w:val="es-ES"/>
        </w:rPr>
        <w:lastRenderedPageBreak/>
        <w:t>Como podemos ver en la imagen, aquí encontramos las características más comúnmente usadas como son: el botón me gusta, comentarios, suscribirse, etc.</w:t>
      </w:r>
    </w:p>
    <w:p w:rsidR="00A269FE" w:rsidRDefault="00A269FE">
      <w:pPr>
        <w:rPr>
          <w:rFonts w:cstheme="minorHAnsi"/>
          <w:bCs/>
          <w:lang w:val="es-ES"/>
        </w:rPr>
      </w:pPr>
      <w:r>
        <w:rPr>
          <w:rFonts w:cstheme="minorHAnsi"/>
          <w:bCs/>
          <w:lang w:val="es-ES"/>
        </w:rPr>
        <w:t xml:space="preserve">Para poder integrar estas características en nuestra aplicación, daremos </w:t>
      </w:r>
      <w:proofErr w:type="spellStart"/>
      <w:r>
        <w:rPr>
          <w:rFonts w:cstheme="minorHAnsi"/>
          <w:bCs/>
          <w:lang w:val="es-ES"/>
        </w:rPr>
        <w:t>click</w:t>
      </w:r>
      <w:proofErr w:type="spellEnd"/>
      <w:r>
        <w:rPr>
          <w:rFonts w:cstheme="minorHAnsi"/>
          <w:bCs/>
          <w:lang w:val="es-ES"/>
        </w:rPr>
        <w:t xml:space="preserve"> sobre el </w:t>
      </w:r>
      <w:proofErr w:type="spellStart"/>
      <w:r>
        <w:rPr>
          <w:rFonts w:cstheme="minorHAnsi"/>
          <w:bCs/>
          <w:lang w:val="es-ES"/>
        </w:rPr>
        <w:t>plugin</w:t>
      </w:r>
      <w:proofErr w:type="spellEnd"/>
      <w:r>
        <w:rPr>
          <w:rFonts w:cstheme="minorHAnsi"/>
          <w:bCs/>
          <w:lang w:val="es-ES"/>
        </w:rPr>
        <w:t xml:space="preserve"> de nuestro interés. A continuación se mostrara una descripción del mismo y un cuadro donde podemos conocer los parámetros necesarios para su funcionamiento. </w:t>
      </w:r>
    </w:p>
    <w:p w:rsidR="00A269FE" w:rsidRDefault="00A269FE">
      <w:pPr>
        <w:rPr>
          <w:rFonts w:cstheme="minorHAnsi"/>
          <w:bCs/>
          <w:lang w:val="es-ES"/>
        </w:rPr>
      </w:pPr>
      <w:r>
        <w:rPr>
          <w:noProof/>
          <w:lang w:val="es-EC" w:eastAsia="es-EC" w:bidi="ar-SA"/>
        </w:rPr>
        <w:drawing>
          <wp:inline distT="0" distB="0" distL="0" distR="0" wp14:anchorId="5BD2B823" wp14:editId="15A40379">
            <wp:extent cx="3985404" cy="199270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849" t="11989" r="15061" b="25068"/>
                    <a:stretch/>
                  </pic:blipFill>
                  <pic:spPr bwMode="auto">
                    <a:xfrm>
                      <a:off x="0" y="0"/>
                      <a:ext cx="3985404" cy="1992702"/>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Cs/>
          <w:lang w:val="es-ES"/>
        </w:rPr>
        <w:br w:type="page"/>
      </w:r>
      <w:r>
        <w:rPr>
          <w:noProof/>
          <w:lang w:val="es-EC" w:eastAsia="es-EC" w:bidi="ar-SA"/>
        </w:rPr>
        <w:lastRenderedPageBreak/>
        <w:drawing>
          <wp:inline distT="0" distB="0" distL="0" distR="0" wp14:anchorId="43528C1C" wp14:editId="1E6E96F7">
            <wp:extent cx="3571336" cy="237226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234" t="12262" r="19062" b="12806"/>
                    <a:stretch/>
                  </pic:blipFill>
                  <pic:spPr bwMode="auto">
                    <a:xfrm>
                      <a:off x="0" y="0"/>
                      <a:ext cx="3575162" cy="2374805"/>
                    </a:xfrm>
                    <a:prstGeom prst="rect">
                      <a:avLst/>
                    </a:prstGeom>
                    <a:ln>
                      <a:noFill/>
                    </a:ln>
                    <a:extLst>
                      <a:ext uri="{53640926-AAD7-44D8-BBD7-CCE9431645EC}">
                        <a14:shadowObscured xmlns:a14="http://schemas.microsoft.com/office/drawing/2010/main"/>
                      </a:ext>
                    </a:extLst>
                  </pic:spPr>
                </pic:pic>
              </a:graphicData>
            </a:graphic>
          </wp:inline>
        </w:drawing>
      </w:r>
    </w:p>
    <w:p w:rsidR="00A269FE" w:rsidRDefault="00A269FE">
      <w:pPr>
        <w:rPr>
          <w:rFonts w:cstheme="minorHAnsi"/>
          <w:bCs/>
          <w:lang w:val="es-ES"/>
        </w:rPr>
      </w:pPr>
      <w:r>
        <w:rPr>
          <w:rFonts w:cstheme="minorHAnsi"/>
          <w:bCs/>
          <w:lang w:val="es-ES"/>
        </w:rPr>
        <w:t>Una vez que hayamos definido los parámetros adecuadamente podremos hacer uso de la opción “</w:t>
      </w:r>
      <w:proofErr w:type="spellStart"/>
      <w:r>
        <w:rPr>
          <w:rFonts w:cstheme="minorHAnsi"/>
          <w:bCs/>
          <w:lang w:val="es-ES"/>
        </w:rPr>
        <w:t>Get</w:t>
      </w:r>
      <w:proofErr w:type="spellEnd"/>
      <w:r>
        <w:rPr>
          <w:rFonts w:cstheme="minorHAnsi"/>
          <w:bCs/>
          <w:lang w:val="es-ES"/>
        </w:rPr>
        <w:t xml:space="preserve"> </w:t>
      </w:r>
      <w:proofErr w:type="spellStart"/>
      <w:r>
        <w:rPr>
          <w:rFonts w:cstheme="minorHAnsi"/>
          <w:bCs/>
          <w:lang w:val="es-ES"/>
        </w:rPr>
        <w:t>code</w:t>
      </w:r>
      <w:proofErr w:type="spellEnd"/>
      <w:r>
        <w:rPr>
          <w:rFonts w:cstheme="minorHAnsi"/>
          <w:bCs/>
          <w:lang w:val="es-ES"/>
        </w:rPr>
        <w:t>”</w:t>
      </w:r>
      <w:r w:rsidR="00CA1B67">
        <w:rPr>
          <w:rFonts w:cstheme="minorHAnsi"/>
          <w:bCs/>
          <w:lang w:val="es-ES"/>
        </w:rPr>
        <w:t xml:space="preserve"> que nos mostrara el código necesario y donde debería ser colocado.</w:t>
      </w:r>
    </w:p>
    <w:p w:rsidR="00CA1B67" w:rsidRDefault="00CA1B67">
      <w:pPr>
        <w:rPr>
          <w:rFonts w:cstheme="minorHAnsi"/>
          <w:bCs/>
          <w:lang w:val="es-ES"/>
        </w:rPr>
      </w:pPr>
      <w:r>
        <w:rPr>
          <w:noProof/>
          <w:lang w:val="es-EC" w:eastAsia="es-EC" w:bidi="ar-SA"/>
        </w:rPr>
        <w:drawing>
          <wp:inline distT="0" distB="0" distL="0" distR="0" wp14:anchorId="3FE099BC" wp14:editId="1B9803DA">
            <wp:extent cx="3623094" cy="25189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927" t="11717" r="18446" b="8719"/>
                    <a:stretch/>
                  </pic:blipFill>
                  <pic:spPr bwMode="auto">
                    <a:xfrm>
                      <a:off x="0" y="0"/>
                      <a:ext cx="3626976" cy="2521612"/>
                    </a:xfrm>
                    <a:prstGeom prst="rect">
                      <a:avLst/>
                    </a:prstGeom>
                    <a:ln>
                      <a:noFill/>
                    </a:ln>
                    <a:extLst>
                      <a:ext uri="{53640926-AAD7-44D8-BBD7-CCE9431645EC}">
                        <a14:shadowObscured xmlns:a14="http://schemas.microsoft.com/office/drawing/2010/main"/>
                      </a:ext>
                    </a:extLst>
                  </pic:spPr>
                </pic:pic>
              </a:graphicData>
            </a:graphic>
          </wp:inline>
        </w:drawing>
      </w:r>
    </w:p>
    <w:p w:rsidR="00CA1B67" w:rsidRDefault="00CA1B67">
      <w:pPr>
        <w:rPr>
          <w:rFonts w:cstheme="minorHAnsi"/>
          <w:bCs/>
          <w:lang w:val="es-ES"/>
        </w:rPr>
      </w:pPr>
      <w:r>
        <w:rPr>
          <w:rFonts w:cstheme="minorHAnsi"/>
          <w:bCs/>
          <w:lang w:val="es-ES"/>
        </w:rPr>
        <w:t>Luego de haber hecho esto podemos disfrutar de las características de Facebook en nuestra página web.</w:t>
      </w:r>
      <w:bookmarkStart w:id="1" w:name="_GoBack"/>
      <w:bookmarkEnd w:id="1"/>
      <w:r>
        <w:rPr>
          <w:rFonts w:cstheme="minorHAnsi"/>
          <w:bCs/>
          <w:lang w:val="es-ES"/>
        </w:rPr>
        <w:br w:type="page"/>
      </w:r>
    </w:p>
    <w:p w:rsidR="004E30B2" w:rsidRDefault="004E30B2" w:rsidP="006E4F58">
      <w:pPr>
        <w:pStyle w:val="Ttulo2"/>
        <w:rPr>
          <w:rFonts w:asciiTheme="minorHAnsi" w:hAnsiTheme="minorHAnsi" w:cstheme="minorHAnsi"/>
          <w:lang w:val="es-ES"/>
        </w:rPr>
      </w:pPr>
      <w:bookmarkStart w:id="2" w:name="_Toc316838489"/>
      <w:r w:rsidRPr="0043060D">
        <w:rPr>
          <w:rFonts w:asciiTheme="minorHAnsi" w:hAnsiTheme="minorHAnsi" w:cstheme="minorHAnsi"/>
          <w:lang w:val="es-ES"/>
        </w:rPr>
        <w:lastRenderedPageBreak/>
        <w:t xml:space="preserve">Diseño lógico de su aplicación donde muestre la integración de </w:t>
      </w:r>
      <w:proofErr w:type="spellStart"/>
      <w:r w:rsidRPr="0043060D">
        <w:rPr>
          <w:rFonts w:asciiTheme="minorHAnsi" w:hAnsiTheme="minorHAnsi" w:cstheme="minorHAnsi"/>
          <w:lang w:val="es-ES"/>
        </w:rPr>
        <w:t>servlets</w:t>
      </w:r>
      <w:proofErr w:type="spellEnd"/>
      <w:r w:rsidRPr="0043060D">
        <w:rPr>
          <w:rFonts w:asciiTheme="minorHAnsi" w:hAnsiTheme="minorHAnsi" w:cstheme="minorHAnsi"/>
          <w:lang w:val="es-ES"/>
        </w:rPr>
        <w:t xml:space="preserve">, filtros, JSP y </w:t>
      </w:r>
      <w:proofErr w:type="spellStart"/>
      <w:r w:rsidRPr="0043060D">
        <w:rPr>
          <w:rFonts w:asciiTheme="minorHAnsi" w:hAnsiTheme="minorHAnsi" w:cstheme="minorHAnsi"/>
          <w:lang w:val="es-ES"/>
        </w:rPr>
        <w:t>Beans</w:t>
      </w:r>
      <w:proofErr w:type="spellEnd"/>
      <w:r w:rsidRPr="0043060D">
        <w:rPr>
          <w:rFonts w:asciiTheme="minorHAnsi" w:hAnsiTheme="minorHAnsi" w:cstheme="minorHAnsi"/>
          <w:lang w:val="es-ES"/>
        </w:rPr>
        <w:t xml:space="preserve"> y que reflejen como el modelo MVC2 fue utilizado en el proyecto.</w:t>
      </w:r>
      <w:bookmarkEnd w:id="2"/>
    </w:p>
    <w:p w:rsidR="0043060D" w:rsidRDefault="0043060D" w:rsidP="0043060D">
      <w:pPr>
        <w:rPr>
          <w:lang w:val="es-ES"/>
        </w:rPr>
      </w:pPr>
    </w:p>
    <w:p w:rsidR="0043060D" w:rsidRPr="0043060D" w:rsidRDefault="0043060D" w:rsidP="0043060D">
      <w:pPr>
        <w:rPr>
          <w:lang w:val="es-ES"/>
        </w:rPr>
      </w:pPr>
    </w:p>
    <w:p w:rsidR="004E30B2" w:rsidRPr="0043060D" w:rsidRDefault="004E30B2" w:rsidP="004E30B2">
      <w:pPr>
        <w:spacing w:line="240" w:lineRule="auto"/>
        <w:ind w:firstLine="720"/>
        <w:rPr>
          <w:rFonts w:cstheme="minorHAnsi"/>
          <w:b/>
          <w:bCs/>
          <w:lang w:val="es-ES"/>
        </w:rPr>
      </w:pPr>
    </w:p>
    <w:p w:rsidR="004E30B2" w:rsidRPr="0043060D" w:rsidRDefault="00DC3936" w:rsidP="004E30B2">
      <w:pPr>
        <w:rPr>
          <w:rFonts w:cstheme="minorHAnsi"/>
          <w:lang w:val="es-ES"/>
        </w:rPr>
      </w:pPr>
      <w:r>
        <w:rPr>
          <w:rFonts w:cstheme="minorHAnsi"/>
          <w:noProof/>
          <w:lang w:val="es-ES" w:bidi="ar-SA"/>
        </w:rPr>
        <w:pict>
          <v:shapetype id="_x0000_t202" coordsize="21600,21600" o:spt="202" path="m,l,21600r21600,l21600,xe">
            <v:stroke joinstyle="miter"/>
            <v:path gradientshapeok="t" o:connecttype="rect"/>
          </v:shapetype>
          <v:shape id="_x0000_s1090" type="#_x0000_t202" style="position:absolute;margin-left:-33pt;margin-top:83.5pt;width:128.45pt;height:61.8pt;z-index:251722752;mso-width-relative:margin;mso-height-relative:margin" strokecolor="white [3212]">
            <v:textbox style="mso-next-textbox:#_x0000_s1090">
              <w:txbxContent>
                <w:p w:rsidR="004E30B2" w:rsidRDefault="004E30B2" w:rsidP="004E30B2">
                  <w:pPr>
                    <w:spacing w:after="0" w:line="240" w:lineRule="auto"/>
                    <w:rPr>
                      <w:b/>
                    </w:rPr>
                  </w:pPr>
                  <w:proofErr w:type="spellStart"/>
                  <w:r>
                    <w:rPr>
                      <w:b/>
                    </w:rPr>
                    <w:t>FiltroProducto</w:t>
                  </w:r>
                  <w:r w:rsidRPr="004D57C1">
                    <w:rPr>
                      <w:b/>
                    </w:rPr>
                    <w:t>.class</w:t>
                  </w:r>
                  <w:proofErr w:type="spellEnd"/>
                </w:p>
                <w:p w:rsidR="004E30B2" w:rsidRDefault="004E30B2" w:rsidP="004E30B2">
                  <w:pPr>
                    <w:spacing w:after="0" w:line="240" w:lineRule="auto"/>
                    <w:rPr>
                      <w:b/>
                    </w:rPr>
                  </w:pPr>
                  <w:proofErr w:type="spellStart"/>
                  <w:r>
                    <w:rPr>
                      <w:b/>
                    </w:rPr>
                    <w:t>FiltroContenido.class</w:t>
                  </w:r>
                  <w:proofErr w:type="spellEnd"/>
                </w:p>
                <w:p w:rsidR="004E30B2" w:rsidRDefault="004E30B2" w:rsidP="004E30B2">
                  <w:pPr>
                    <w:spacing w:after="0" w:line="240" w:lineRule="auto"/>
                    <w:rPr>
                      <w:b/>
                    </w:rPr>
                  </w:pPr>
                  <w:proofErr w:type="spellStart"/>
                  <w:r>
                    <w:rPr>
                      <w:b/>
                    </w:rPr>
                    <w:t>FiltroUsuario.class</w:t>
                  </w:r>
                  <w:proofErr w:type="spellEnd"/>
                </w:p>
                <w:p w:rsidR="004E30B2" w:rsidRPr="004D57C1" w:rsidRDefault="004E30B2" w:rsidP="004E30B2">
                  <w:pPr>
                    <w:spacing w:after="0" w:line="240" w:lineRule="auto"/>
                    <w:rPr>
                      <w:b/>
                    </w:rPr>
                  </w:pPr>
                  <w:r>
                    <w:rPr>
                      <w:b/>
                    </w:rPr>
                    <w:t>..</w:t>
                  </w:r>
                </w:p>
                <w:p w:rsidR="004E30B2" w:rsidRDefault="004E30B2" w:rsidP="004E30B2"/>
                <w:p w:rsidR="004E30B2" w:rsidRDefault="004E30B2" w:rsidP="004E30B2"/>
              </w:txbxContent>
            </v:textbox>
          </v:shape>
        </w:pict>
      </w:r>
      <w:r>
        <w:rPr>
          <w:rFonts w:cstheme="minorHAnsi"/>
          <w:noProof/>
          <w:lang w:val="es-ES" w:bidi="ar-SA"/>
        </w:rPr>
        <w:pict>
          <v:shape id="_x0000_s1137" type="#_x0000_t202" style="position:absolute;margin-left:161pt;margin-top:102.7pt;width:56.35pt;height:23.6pt;z-index:251753472;mso-width-relative:margin;mso-height-relative:margin" stroked="f">
            <v:textbox style="mso-next-textbox:#_x0000_s1137">
              <w:txbxContent>
                <w:p w:rsidR="004E30B2" w:rsidRPr="00CD0E26" w:rsidRDefault="004E30B2" w:rsidP="004E30B2">
                  <w:pPr>
                    <w:rPr>
                      <w:rFonts w:ascii="Century Gothic" w:hAnsi="Century Gothic"/>
                    </w:rPr>
                  </w:pPr>
                  <w:proofErr w:type="spellStart"/>
                  <w:r w:rsidRPr="00CD0E26">
                    <w:rPr>
                      <w:rFonts w:ascii="Century Gothic" w:hAnsi="Century Gothic"/>
                    </w:rPr>
                    <w:t>Filtros</w:t>
                  </w:r>
                  <w:proofErr w:type="spellEnd"/>
                </w:p>
                <w:p w:rsidR="004E30B2" w:rsidRDefault="004E30B2" w:rsidP="004E30B2"/>
                <w:p w:rsidR="004E30B2" w:rsidRDefault="004E30B2" w:rsidP="004E30B2"/>
              </w:txbxContent>
            </v:textbox>
          </v:shape>
        </w:pict>
      </w:r>
      <w:r>
        <w:rPr>
          <w:rFonts w:cstheme="minorHAnsi"/>
          <w:noProof/>
          <w:lang w:val="es-ES" w:bidi="ar-SA"/>
        </w:rPr>
        <w:pi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36" type="#_x0000_t8" style="position:absolute;margin-left:105.1pt;margin-top:106.6pt;width:32.25pt;height:19.7pt;z-index:251752448"/>
        </w:pict>
      </w:r>
      <w:r>
        <w:rPr>
          <w:rFonts w:cstheme="minorHAnsi"/>
          <w:noProof/>
          <w:lang w:val="es-ES" w:bidi="ar-SA"/>
        </w:rPr>
        <w:pict>
          <v:roundrect id="_x0000_s1135" style="position:absolute;margin-left:88.3pt;margin-top:91pt;width:66.65pt;height:48.9pt;z-index:251751424" arcsize="10923f" fillcolor="white [3201]" strokecolor="#4bacc6 [3208]" strokeweight="5pt">
            <v:stroke linestyle="thickThin"/>
            <v:shadow color="#868686"/>
          </v:roundrect>
        </w:pict>
      </w:r>
      <w:r>
        <w:rPr>
          <w:rFonts w:cstheme="minorHAnsi"/>
          <w:noProof/>
          <w:lang w:val="es-ES" w:bidi="ar-SA"/>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4" type="#_x0000_t38" style="position:absolute;margin-left:208.5pt;margin-top:573pt;width:153.75pt;height:44.25pt;rotation:180;flip:y;z-index:251750400" o:connectortype="curved" adj="10796,314847,-61007">
            <v:stroke endarrow="block"/>
          </v:shape>
        </w:pict>
      </w:r>
      <w:r>
        <w:rPr>
          <w:rFonts w:cstheme="minorHAnsi"/>
          <w:noProof/>
          <w:lang w:val="es-ES" w:bidi="ar-SA"/>
        </w:rPr>
        <w:pict>
          <v:shape id="_x0000_s1133" type="#_x0000_t38" style="position:absolute;margin-left:208.5pt;margin-top:505.95pt;width:153.75pt;height:33.3pt;z-index:251749376" o:connectortype="curved" adj="10796,-391686,-39407">
            <v:stroke endarrow="block"/>
          </v:shape>
        </w:pict>
      </w:r>
      <w:r>
        <w:rPr>
          <w:rFonts w:cstheme="minorHAnsi"/>
          <w:noProof/>
          <w:lang w:val="es-ES" w:bidi="ar-SA"/>
        </w:rPr>
        <w:pict>
          <v:shapetype id="_x0000_t32" coordsize="21600,21600" o:spt="32" o:oned="t" path="m,l21600,21600e" filled="f">
            <v:path arrowok="t" fillok="f" o:connecttype="none"/>
            <o:lock v:ext="edit" shapetype="t"/>
          </v:shapetype>
          <v:shape id="_x0000_s1132" type="#_x0000_t32" style="position:absolute;margin-left:186.85pt;margin-top:403.55pt;width:0;height:70.45pt;flip:y;z-index:251748352" o:connectortype="straight">
            <v:stroke endarrow="block"/>
          </v:shape>
        </w:pict>
      </w:r>
      <w:r>
        <w:rPr>
          <w:rFonts w:cstheme="minorHAnsi"/>
          <w:noProof/>
          <w:lang w:val="es-ES" w:bidi="ar-SA"/>
        </w:rPr>
        <w:pict>
          <v:shape id="_x0000_s1131" type="#_x0000_t32" style="position:absolute;margin-left:161pt;margin-top:403.55pt;width:0;height:70.45pt;z-index:251747328" o:connectortype="straight">
            <v:stroke endarrow="block"/>
          </v:shape>
        </w:pict>
      </w:r>
      <w:r>
        <w:rPr>
          <w:rFonts w:cstheme="minorHAnsi"/>
          <w:noProof/>
          <w:lang w:val="es-ES" w:bidi="ar-SA"/>
        </w:rPr>
        <w:pict>
          <v:shape id="_x0000_s1130" type="#_x0000_t38" style="position:absolute;margin-left:255pt;margin-top:98.8pt;width:119.5pt;height:52.3pt;rotation:90;flip:x;z-index:251746304" o:connectortype="curved" adj="10800,56953,-65559">
            <v:stroke endarrow="block"/>
          </v:shape>
        </w:pict>
      </w:r>
      <w:r>
        <w:rPr>
          <w:rFonts w:cstheme="minorHAnsi"/>
          <w:noProof/>
          <w:lang w:val="es-ES" w:bidi="ar-SA"/>
        </w:rPr>
        <w:pict>
          <v:shape id="_x0000_s1129" type="#_x0000_t38" style="position:absolute;margin-left:63.9pt;margin-top:90.3pt;width:116.75pt;height:68pt;rotation:270;z-index:251745280" o:connectortype="curved" adj="10795,-80444,-29139">
            <v:stroke endarrow="block"/>
          </v:shape>
        </w:pict>
      </w:r>
      <w:r>
        <w:rPr>
          <w:rFonts w:cstheme="minorHAnsi"/>
          <w:noProof/>
          <w:lang w:val="es-ES" w:bidi="ar-SA"/>
        </w:rPr>
        <w:pict>
          <v:shape id="_x0000_s1128" type="#_x0000_t202" style="position:absolute;margin-left:171.5pt;margin-top:-50.85pt;width:113.25pt;height:23.6pt;z-index:251744256;mso-width-relative:margin;mso-height-relative:margin" stroked="f">
            <v:textbox style="mso-next-textbox:#_x0000_s1128">
              <w:txbxContent>
                <w:p w:rsidR="004E30B2" w:rsidRPr="00CD0E26" w:rsidRDefault="004E30B2" w:rsidP="004E30B2">
                  <w:pPr>
                    <w:jc w:val="center"/>
                    <w:rPr>
                      <w:rFonts w:ascii="Century Gothic" w:hAnsi="Century Gothic"/>
                    </w:rPr>
                  </w:pPr>
                  <w:proofErr w:type="spellStart"/>
                  <w:r w:rsidRPr="00CD0E26">
                    <w:rPr>
                      <w:rFonts w:ascii="Century Gothic" w:hAnsi="Century Gothic"/>
                    </w:rPr>
                    <w:t>Navegador</w:t>
                  </w:r>
                  <w:proofErr w:type="spellEnd"/>
                  <w:r w:rsidRPr="00CD0E26">
                    <w:rPr>
                      <w:rFonts w:ascii="Century Gothic" w:hAnsi="Century Gothic"/>
                    </w:rPr>
                    <w:t xml:space="preserve"> WEB</w:t>
                  </w:r>
                </w:p>
                <w:p w:rsidR="004E30B2" w:rsidRDefault="004E30B2" w:rsidP="004E30B2"/>
              </w:txbxContent>
            </v:textbox>
          </v:shape>
        </w:pict>
      </w:r>
      <w:r>
        <w:rPr>
          <w:rFonts w:cstheme="minorHAnsi"/>
          <w:noProof/>
          <w:lang w:val="es-ES" w:bidi="ar-SA"/>
        </w:rPr>
        <w:pict>
          <v:shape id="_x0000_s1127" type="#_x0000_t38" style="position:absolute;margin-left:271.45pt;margin-top:94.55pt;width:120.9pt;height:60.75pt;rotation:270;flip:x;z-index:251743232" o:connectortype="curved" adj="10800,91520,-77583">
            <v:stroke endarrow="block"/>
          </v:shape>
        </w:pict>
      </w:r>
      <w:r>
        <w:rPr>
          <w:rFonts w:cstheme="minorHAnsi"/>
          <w:noProof/>
          <w:lang w:val="es-ES" w:bidi="ar-SA"/>
        </w:rPr>
        <w:pict>
          <v:shape id="_x0000_s1126" type="#_x0000_t38" style="position:absolute;margin-left:46.25pt;margin-top:88.75pt;width:116.75pt;height:68.25pt;rotation:90;z-index:251742208" o:connectortype="curved" adj="10795,-43200,-38991">
            <v:stroke endarrow="block"/>
          </v:shape>
        </w:pict>
      </w:r>
      <w:r>
        <w:rPr>
          <w:rFonts w:cstheme="minorHAnsi"/>
          <w:noProof/>
          <w:lang w:val="es-ES" w:bidi="ar-SA"/>
        </w:rPr>
        <w:pict>
          <v:shape id="_x0000_s1125" type="#_x0000_t202" style="position:absolute;margin-left:-33.75pt;margin-top:480.75pt;width:158.25pt;height:92.25pt;z-index:251741184;mso-width-relative:margin;mso-height-relative:margin" strokecolor="white [3212]">
            <v:textbox style="mso-next-textbox:#_x0000_s1125">
              <w:txbxContent>
                <w:p w:rsidR="004E30B2" w:rsidRDefault="004E30B2" w:rsidP="004E30B2">
                  <w:pPr>
                    <w:spacing w:after="0" w:line="240" w:lineRule="auto"/>
                    <w:rPr>
                      <w:b/>
                    </w:rPr>
                  </w:pPr>
                  <w:proofErr w:type="spellStart"/>
                  <w:r>
                    <w:rPr>
                      <w:b/>
                    </w:rPr>
                    <w:t>Usuario</w:t>
                  </w:r>
                  <w:r w:rsidRPr="004D57C1">
                    <w:rPr>
                      <w:b/>
                    </w:rPr>
                    <w:t>.class</w:t>
                  </w:r>
                  <w:proofErr w:type="spellEnd"/>
                </w:p>
                <w:p w:rsidR="004E30B2" w:rsidRDefault="004E30B2" w:rsidP="004E30B2">
                  <w:pPr>
                    <w:spacing w:after="0" w:line="240" w:lineRule="auto"/>
                    <w:rPr>
                      <w:b/>
                    </w:rPr>
                  </w:pPr>
                  <w:proofErr w:type="spellStart"/>
                  <w:r>
                    <w:rPr>
                      <w:b/>
                    </w:rPr>
                    <w:t>Rol.class</w:t>
                  </w:r>
                  <w:proofErr w:type="spellEnd"/>
                </w:p>
                <w:p w:rsidR="004E30B2" w:rsidRDefault="004E30B2" w:rsidP="004E30B2">
                  <w:pPr>
                    <w:spacing w:after="0" w:line="240" w:lineRule="auto"/>
                    <w:rPr>
                      <w:b/>
                    </w:rPr>
                  </w:pPr>
                  <w:proofErr w:type="spellStart"/>
                  <w:r>
                    <w:rPr>
                      <w:b/>
                    </w:rPr>
                    <w:t>Permiso.class</w:t>
                  </w:r>
                  <w:proofErr w:type="spellEnd"/>
                </w:p>
                <w:p w:rsidR="004E30B2" w:rsidRPr="004D57C1" w:rsidRDefault="004E30B2" w:rsidP="004E30B2">
                  <w:pPr>
                    <w:spacing w:after="0" w:line="240" w:lineRule="auto"/>
                    <w:rPr>
                      <w:b/>
                    </w:rPr>
                  </w:pPr>
                  <w:proofErr w:type="spellStart"/>
                  <w:r>
                    <w:rPr>
                      <w:b/>
                    </w:rPr>
                    <w:t>Articulo.class</w:t>
                  </w:r>
                  <w:proofErr w:type="spellEnd"/>
                </w:p>
                <w:p w:rsidR="004E30B2" w:rsidRPr="004D57C1" w:rsidRDefault="004E30B2" w:rsidP="004E30B2">
                  <w:pPr>
                    <w:spacing w:after="0" w:line="240" w:lineRule="auto"/>
                    <w:rPr>
                      <w:b/>
                    </w:rPr>
                  </w:pPr>
                  <w:proofErr w:type="spellStart"/>
                  <w:r>
                    <w:rPr>
                      <w:b/>
                    </w:rPr>
                    <w:t>Producto.class</w:t>
                  </w:r>
                  <w:proofErr w:type="spellEnd"/>
                </w:p>
                <w:p w:rsidR="004E30B2" w:rsidRPr="004D57C1" w:rsidRDefault="004E30B2" w:rsidP="004E30B2">
                  <w:pPr>
                    <w:spacing w:after="0" w:line="240" w:lineRule="auto"/>
                    <w:rPr>
                      <w:b/>
                    </w:rPr>
                  </w:pPr>
                  <w:proofErr w:type="spellStart"/>
                  <w:r>
                    <w:rPr>
                      <w:b/>
                    </w:rPr>
                    <w:t>Tema.class</w:t>
                  </w:r>
                  <w:proofErr w:type="spellEnd"/>
                </w:p>
                <w:p w:rsidR="004E30B2" w:rsidRDefault="004E30B2" w:rsidP="004E30B2"/>
                <w:p w:rsidR="004E30B2" w:rsidRDefault="004E30B2" w:rsidP="004E30B2"/>
              </w:txbxContent>
            </v:textbox>
          </v:shape>
        </w:pict>
      </w:r>
      <w:r>
        <w:rPr>
          <w:rFonts w:cstheme="minorHAnsi"/>
          <w:noProof/>
          <w:lang w:val="es-ES" w:bidi="ar-SA"/>
        </w:rPr>
        <w:pict>
          <v:group id="_x0000_s1119" style="position:absolute;margin-left:-28.5pt;margin-top:581.25pt;width:135pt;height:90.75pt;z-index:251740160" coordorigin="1110,11730" coordsize="2700,1815">
            <v:oval id="_x0000_s1120" style="position:absolute;left:1110;top:11730;width:1740;height:855"/>
            <v:oval id="_x0000_s1121" style="position:absolute;left:1350;top:11970;width:1740;height:855"/>
            <v:oval id="_x0000_s1122" style="position:absolute;left:1590;top:12210;width:1740;height:855"/>
            <v:oval id="_x0000_s1123" style="position:absolute;left:1830;top:12450;width:1740;height:855"/>
            <v:oval id="_x0000_s1124" style="position:absolute;left:2070;top:12690;width:1740;height:855"/>
          </v:group>
        </w:pict>
      </w:r>
      <w:r>
        <w:rPr>
          <w:rFonts w:cstheme="minorHAnsi"/>
          <w:noProof/>
          <w:lang w:val="es-ES" w:bidi="ar-SA"/>
        </w:rPr>
        <w:pict>
          <v:shape id="_x0000_s1118" type="#_x0000_t202" style="position:absolute;margin-left:346.5pt;margin-top:480.75pt;width:135pt;height:23.6pt;z-index:251739136;mso-width-relative:margin;mso-height-relative:margin" stroked="f">
            <v:textbox style="mso-next-textbox:#_x0000_s1118">
              <w:txbxContent>
                <w:p w:rsidR="004E30B2" w:rsidRPr="00CD0E26" w:rsidRDefault="004E30B2" w:rsidP="004E30B2">
                  <w:pPr>
                    <w:jc w:val="center"/>
                    <w:rPr>
                      <w:rFonts w:ascii="Century Gothic" w:hAnsi="Century Gothic"/>
                    </w:rPr>
                  </w:pPr>
                  <w:r w:rsidRPr="00CD0E26">
                    <w:rPr>
                      <w:rFonts w:ascii="Century Gothic" w:hAnsi="Century Gothic"/>
                    </w:rPr>
                    <w:t xml:space="preserve">Base de </w:t>
                  </w:r>
                  <w:proofErr w:type="spellStart"/>
                  <w:r w:rsidRPr="00CD0E26">
                    <w:rPr>
                      <w:rFonts w:ascii="Century Gothic" w:hAnsi="Century Gothic"/>
                    </w:rPr>
                    <w:t>Datos</w:t>
                  </w:r>
                  <w:proofErr w:type="spellEnd"/>
                </w:p>
                <w:p w:rsidR="004E30B2" w:rsidRDefault="004E30B2" w:rsidP="004E30B2"/>
                <w:p w:rsidR="004E30B2" w:rsidRDefault="004E30B2" w:rsidP="004E30B2"/>
              </w:txbxContent>
            </v:textbox>
          </v:shape>
        </w:pict>
      </w:r>
      <w:r>
        <w:rPr>
          <w:rFonts w:cstheme="minorHAnsi"/>
          <w:noProof/>
          <w:lang w:val="es-ES" w:bidi="ar-SA"/>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17" type="#_x0000_t22" style="position:absolute;margin-left:362.25pt;margin-top:510.75pt;width:111.6pt;height:84.75pt;z-index:251738112" fillcolor="white [3201]" strokecolor="#666 [1936]" strokeweight="1pt">
            <v:fill color2="#999 [1296]" focusposition="1" focussize="" focus="100%" type="gradient"/>
            <v:shadow on="t" type="perspective" color="#7f7f7f [1601]" opacity=".5" offset="1pt" offset2="-3pt"/>
          </v:shape>
        </w:pict>
      </w:r>
      <w:r>
        <w:rPr>
          <w:rFonts w:cstheme="minorHAnsi"/>
          <w:noProof/>
          <w:lang w:val="es-ES" w:bidi="ar-SA"/>
        </w:rPr>
        <w:pict>
          <v:rect id="_x0000_s1115" style="position:absolute;margin-left:-49.5pt;margin-top:474pt;width:258pt;height:218.15pt;z-index:251736064" fillcolor="white [3201]" strokecolor="#c0504d [3205]" strokeweight="5pt">
            <v:stroke linestyle="thickThin" endcap="round"/>
            <v:shadow color="#868686"/>
          </v:rect>
        </w:pict>
      </w:r>
      <w:r>
        <w:rPr>
          <w:rFonts w:cstheme="minorHAnsi"/>
          <w:noProof/>
          <w:lang w:val="es-ES" w:bidi="ar-SA"/>
        </w:rPr>
        <w:pict>
          <v:shape id="_x0000_s1116" type="#_x0000_t202" style="position:absolute;margin-left:-49.5pt;margin-top:446.25pt;width:135pt;height:23.6pt;z-index:251737088;mso-position-vertical:absolute;mso-width-relative:margin;mso-height-relative:margin" stroked="f">
            <v:textbox style="mso-next-textbox:#_x0000_s1116">
              <w:txbxContent>
                <w:p w:rsidR="004E30B2" w:rsidRPr="00CD0E26" w:rsidRDefault="004E30B2" w:rsidP="004E30B2">
                  <w:pPr>
                    <w:rPr>
                      <w:rFonts w:ascii="Century Gothic" w:hAnsi="Century Gothic"/>
                    </w:rPr>
                  </w:pPr>
                  <w:proofErr w:type="spellStart"/>
                  <w:r w:rsidRPr="00CD0E26">
                    <w:rPr>
                      <w:rFonts w:ascii="Century Gothic" w:hAnsi="Century Gothic"/>
                    </w:rPr>
                    <w:t>EntidadesBD</w:t>
                  </w:r>
                  <w:proofErr w:type="spellEnd"/>
                  <w:r w:rsidRPr="00CD0E26">
                    <w:rPr>
                      <w:rFonts w:ascii="Century Gothic" w:hAnsi="Century Gothic"/>
                    </w:rPr>
                    <w:t xml:space="preserve"> (Beans)</w:t>
                  </w:r>
                </w:p>
                <w:p w:rsidR="004E30B2" w:rsidRDefault="004E30B2" w:rsidP="004E30B2"/>
              </w:txbxContent>
            </v:textbox>
          </v:shape>
        </w:pict>
      </w:r>
      <w:r>
        <w:rPr>
          <w:rFonts w:cstheme="minorHAnsi"/>
          <w:noProof/>
          <w:lang w:val="es-ES" w:bidi="ar-SA"/>
        </w:rPr>
        <w:pict>
          <v:rect id="_x0000_s1095" style="position:absolute;margin-left:244.5pt;margin-top:185.4pt;width:258pt;height:218.15pt;z-index:251727872" fillcolor="white [3201]" strokecolor="#9bbb59 [3206]" strokeweight="5pt">
            <v:stroke linestyle="thickThin" endcap="round"/>
            <v:shadow color="#868686"/>
          </v:rect>
        </w:pict>
      </w:r>
      <w:r>
        <w:rPr>
          <w:rFonts w:cstheme="minorHAnsi"/>
          <w:noProof/>
          <w:lang w:val="es-ES" w:bidi="ar-SA"/>
        </w:rPr>
        <w:pict>
          <v:group id="_x0000_s1098" style="position:absolute;margin-left:362.25pt;margin-top:256.15pt;width:125.1pt;height:130.3pt;flip:x;z-index:251730944" coordorigin="930,6240" coordsize="2220,2805">
            <v:rect id="_x0000_s1099" style="position:absolute;left:930;top:6240;width:1020;height:1605"/>
            <v:rect id="_x0000_s1100" style="position:absolute;left:1170;top:6480;width:1020;height:1605"/>
            <v:rect id="_x0000_s1101" style="position:absolute;left:1410;top:6720;width:1020;height:1605"/>
            <v:rect id="_x0000_s1102" style="position:absolute;left:1650;top:6960;width:1020;height:1605"/>
            <v:rect id="_x0000_s1103" style="position:absolute;left:1890;top:7200;width:1020;height:1605"/>
            <v:rect id="_x0000_s1104" style="position:absolute;left:2130;top:7440;width:1020;height:1605"/>
          </v:group>
        </w:pict>
      </w:r>
      <w:r>
        <w:rPr>
          <w:rFonts w:cstheme="minorHAnsi"/>
          <w:noProof/>
          <w:lang w:val="es-ES" w:bidi="ar-SA"/>
        </w:rPr>
        <w:pict>
          <v:shape id="_x0000_s1097" type="#_x0000_t202" style="position:absolute;margin-left:255pt;margin-top:204.2pt;width:158.25pt;height:75.35pt;z-index:251729920;mso-width-relative:margin;mso-height-relative:margin" strokecolor="white [3212]">
            <v:textbox style="mso-next-textbox:#_x0000_s1097">
              <w:txbxContent>
                <w:p w:rsidR="004E30B2" w:rsidRPr="00D20D54" w:rsidRDefault="004E30B2" w:rsidP="004E30B2">
                  <w:pPr>
                    <w:spacing w:after="0" w:line="240" w:lineRule="auto"/>
                    <w:rPr>
                      <w:b/>
                      <w:lang w:val="es-EC"/>
                    </w:rPr>
                  </w:pPr>
                  <w:proofErr w:type="spellStart"/>
                  <w:r w:rsidRPr="00D20D54">
                    <w:rPr>
                      <w:b/>
                      <w:lang w:val="es-EC"/>
                    </w:rPr>
                    <w:t>index.jsp</w:t>
                  </w:r>
                  <w:proofErr w:type="spellEnd"/>
                </w:p>
                <w:p w:rsidR="004E30B2" w:rsidRPr="00D20D54" w:rsidRDefault="004E30B2" w:rsidP="004E30B2">
                  <w:pPr>
                    <w:spacing w:after="0" w:line="240" w:lineRule="auto"/>
                    <w:rPr>
                      <w:b/>
                      <w:u w:val="single"/>
                      <w:lang w:val="es-EC"/>
                    </w:rPr>
                  </w:pPr>
                  <w:proofErr w:type="spellStart"/>
                  <w:r w:rsidRPr="00D20D54">
                    <w:rPr>
                      <w:b/>
                      <w:lang w:val="es-EC"/>
                    </w:rPr>
                    <w:t>administrar_Producto.</w:t>
                  </w:r>
                  <w:r>
                    <w:rPr>
                      <w:b/>
                      <w:lang w:val="es-EC"/>
                    </w:rPr>
                    <w:t>jsp</w:t>
                  </w:r>
                  <w:proofErr w:type="spellEnd"/>
                </w:p>
                <w:p w:rsidR="004E30B2" w:rsidRPr="00D20D54" w:rsidRDefault="004E30B2" w:rsidP="004E30B2">
                  <w:pPr>
                    <w:spacing w:after="0" w:line="240" w:lineRule="auto"/>
                    <w:rPr>
                      <w:b/>
                      <w:lang w:val="es-EC"/>
                    </w:rPr>
                  </w:pPr>
                  <w:proofErr w:type="spellStart"/>
                  <w:r w:rsidRPr="00D20D54">
                    <w:rPr>
                      <w:b/>
                      <w:lang w:val="es-EC"/>
                    </w:rPr>
                    <w:t>administrar_Temas.</w:t>
                  </w:r>
                  <w:r>
                    <w:rPr>
                      <w:b/>
                      <w:lang w:val="es-EC"/>
                    </w:rPr>
                    <w:t>jsp</w:t>
                  </w:r>
                  <w:proofErr w:type="spellEnd"/>
                </w:p>
                <w:p w:rsidR="004E30B2" w:rsidRPr="00D20D54" w:rsidRDefault="004E30B2" w:rsidP="004E30B2">
                  <w:pPr>
                    <w:spacing w:after="0" w:line="240" w:lineRule="auto"/>
                    <w:rPr>
                      <w:b/>
                      <w:lang w:val="es-EC"/>
                    </w:rPr>
                  </w:pPr>
                  <w:proofErr w:type="spellStart"/>
                  <w:r w:rsidRPr="00D20D54">
                    <w:rPr>
                      <w:b/>
                      <w:lang w:val="es-EC"/>
                    </w:rPr>
                    <w:t>administrar_Articulos.</w:t>
                  </w:r>
                  <w:r>
                    <w:rPr>
                      <w:b/>
                      <w:lang w:val="es-EC"/>
                    </w:rPr>
                    <w:t>jsp</w:t>
                  </w:r>
                  <w:proofErr w:type="spellEnd"/>
                </w:p>
                <w:p w:rsidR="004E30B2" w:rsidRPr="00D20D54" w:rsidRDefault="004E30B2" w:rsidP="004E30B2">
                  <w:pPr>
                    <w:spacing w:after="0" w:line="240" w:lineRule="auto"/>
                    <w:rPr>
                      <w:b/>
                      <w:lang w:val="es-EC"/>
                    </w:rPr>
                  </w:pPr>
                  <w:proofErr w:type="spellStart"/>
                  <w:r w:rsidRPr="00D20D54">
                    <w:rPr>
                      <w:b/>
                      <w:lang w:val="es-EC"/>
                    </w:rPr>
                    <w:t>administrar_Usuarios</w:t>
                  </w:r>
                  <w:r>
                    <w:rPr>
                      <w:b/>
                      <w:lang w:val="es-EC"/>
                    </w:rPr>
                    <w:t>.jsp</w:t>
                  </w:r>
                  <w:proofErr w:type="spellEnd"/>
                </w:p>
                <w:p w:rsidR="004E30B2" w:rsidRPr="00D20D54" w:rsidRDefault="004E30B2" w:rsidP="004E30B2">
                  <w:pPr>
                    <w:rPr>
                      <w:lang w:val="es-EC"/>
                    </w:rPr>
                  </w:pPr>
                </w:p>
                <w:p w:rsidR="004E30B2" w:rsidRPr="00D20D54" w:rsidRDefault="004E30B2" w:rsidP="004E30B2">
                  <w:pPr>
                    <w:rPr>
                      <w:lang w:val="es-EC"/>
                    </w:rPr>
                  </w:pPr>
                </w:p>
              </w:txbxContent>
            </v:textbox>
          </v:shape>
        </w:pict>
      </w:r>
      <w:r>
        <w:rPr>
          <w:rFonts w:cstheme="minorHAnsi"/>
          <w:noProof/>
          <w:lang w:val="es-ES" w:bidi="ar-SA"/>
        </w:rPr>
        <w:pict>
          <v:shape id="_x0000_s1106" type="#_x0000_t202" style="position:absolute;margin-left:-52.5pt;margin-top:157.65pt;width:113.25pt;height:23.6pt;z-index:251732992;mso-position-vertical:absolute;mso-width-relative:margin;mso-height-relative:margin" stroked="f">
            <v:textbox style="mso-next-textbox:#_x0000_s1106">
              <w:txbxContent>
                <w:p w:rsidR="004E30B2" w:rsidRPr="00CD0E26" w:rsidRDefault="004E30B2" w:rsidP="004E30B2">
                  <w:pPr>
                    <w:rPr>
                      <w:rFonts w:ascii="Arial" w:hAnsi="Arial" w:cs="Arial"/>
                    </w:rPr>
                  </w:pPr>
                  <w:proofErr w:type="spellStart"/>
                  <w:r w:rsidRPr="00CD0E26">
                    <w:rPr>
                      <w:rFonts w:ascii="Arial" w:hAnsi="Arial" w:cs="Arial"/>
                    </w:rPr>
                    <w:t>Modelo</w:t>
                  </w:r>
                  <w:proofErr w:type="spellEnd"/>
                  <w:r w:rsidRPr="00CD0E26">
                    <w:rPr>
                      <w:rFonts w:ascii="Arial" w:hAnsi="Arial" w:cs="Arial"/>
                    </w:rPr>
                    <w:t xml:space="preserve"> (</w:t>
                  </w:r>
                  <w:r w:rsidRPr="00CD0E26">
                    <w:rPr>
                      <w:rFonts w:ascii="Century Gothic" w:hAnsi="Century Gothic" w:cs="Arial"/>
                    </w:rPr>
                    <w:t>Servlets</w:t>
                  </w:r>
                  <w:r w:rsidRPr="00CD0E26">
                    <w:rPr>
                      <w:rFonts w:ascii="Arial" w:hAnsi="Arial" w:cs="Arial"/>
                    </w:rPr>
                    <w:t>)</w:t>
                  </w:r>
                </w:p>
                <w:p w:rsidR="004E30B2" w:rsidRPr="00CD0E26" w:rsidRDefault="004E30B2" w:rsidP="004E30B2">
                  <w:pPr>
                    <w:rPr>
                      <w:rFonts w:ascii="Arial" w:hAnsi="Arial" w:cs="Arial"/>
                    </w:rPr>
                  </w:pPr>
                </w:p>
              </w:txbxContent>
            </v:textbox>
          </v:shape>
        </w:pict>
      </w:r>
      <w:r>
        <w:rPr>
          <w:rFonts w:cstheme="minorHAnsi"/>
          <w:noProof/>
          <w:lang w:val="es-ES" w:bidi="ar-SA"/>
        </w:rPr>
        <w:pict>
          <v:shape id="_x0000_s1096" type="#_x0000_t202" style="position:absolute;margin-left:423.25pt;margin-top:157.65pt;width:79.25pt;height:23.6pt;z-index:251728896;mso-position-vertical:absolute;mso-width-relative:margin;mso-height-relative:margin" stroked="f">
            <v:textbox style="mso-next-textbox:#_x0000_s1096">
              <w:txbxContent>
                <w:p w:rsidR="004E30B2" w:rsidRPr="00CD0E26" w:rsidRDefault="004E30B2" w:rsidP="004E30B2">
                  <w:pPr>
                    <w:jc w:val="right"/>
                    <w:rPr>
                      <w:rFonts w:ascii="Century Gothic" w:hAnsi="Century Gothic"/>
                    </w:rPr>
                  </w:pPr>
                  <w:r w:rsidRPr="00CD0E26">
                    <w:rPr>
                      <w:rFonts w:ascii="Century Gothic" w:hAnsi="Century Gothic"/>
                    </w:rPr>
                    <w:t>Vistas</w:t>
                  </w:r>
                </w:p>
                <w:p w:rsidR="004E30B2" w:rsidRDefault="004E30B2" w:rsidP="004E30B2">
                  <w:pPr>
                    <w:jc w:val="right"/>
                  </w:pPr>
                </w:p>
              </w:txbxContent>
            </v:textbox>
          </v:shape>
        </w:pict>
      </w:r>
      <w:r>
        <w:rPr>
          <w:rFonts w:cstheme="minorHAnsi"/>
          <w:noProof/>
          <w:lang w:val="es-ES" w:bidi="ar-SA"/>
        </w:rPr>
        <w:pict>
          <v:rect id="_x0000_s1105" style="position:absolute;margin-left:-52.5pt;margin-top:185.4pt;width:258pt;height:218.15pt;z-index:251731968" fillcolor="white [3201]" strokecolor="#4f81bd [3204]" strokeweight="5pt">
            <v:stroke linestyle="thickThin" endcap="round"/>
            <v:shadow color="#868686"/>
          </v:rect>
        </w:pict>
      </w:r>
      <w:r>
        <w:rPr>
          <w:rFonts w:cstheme="minorHAnsi"/>
          <w:noProof/>
          <w:lang w:val="es-ES" w:bidi="ar-SA"/>
        </w:rPr>
        <w:pict>
          <v:group id="_x0000_s1108" style="position:absolute;margin-left:-28.5pt;margin-top:267pt;width:111pt;height:130.35pt;z-index:251735040" coordorigin="930,6240" coordsize="2220,2805">
            <v:rect id="_x0000_s1109" style="position:absolute;left:930;top:6240;width:1020;height:1605"/>
            <v:rect id="_x0000_s1110" style="position:absolute;left:1170;top:6480;width:1020;height:1605"/>
            <v:rect id="_x0000_s1111" style="position:absolute;left:1410;top:6720;width:1020;height:1605"/>
            <v:rect id="_x0000_s1112" style="position:absolute;left:1650;top:6960;width:1020;height:1605"/>
            <v:rect id="_x0000_s1113" style="position:absolute;left:1890;top:7200;width:1020;height:1605"/>
            <v:rect id="_x0000_s1114" style="position:absolute;left:2130;top:7440;width:1020;height:1605"/>
          </v:group>
        </w:pict>
      </w:r>
      <w:r>
        <w:rPr>
          <w:rFonts w:cstheme="minorHAnsi"/>
          <w:noProof/>
          <w:lang w:val="es-ES" w:bidi="ar-SA"/>
        </w:rPr>
        <w:pict>
          <v:shape id="_x0000_s1107" type="#_x0000_t202" style="position:absolute;margin-left:-45.75pt;margin-top:200.7pt;width:158.25pt;height:66.6pt;z-index:251734016;mso-width-relative:margin;mso-height-relative:margin" strokecolor="white [3212]">
            <v:textbox style="mso-next-textbox:#_x0000_s1107">
              <w:txbxContent>
                <w:p w:rsidR="004E30B2" w:rsidRDefault="004E30B2" w:rsidP="004E30B2">
                  <w:pPr>
                    <w:spacing w:after="0" w:line="240" w:lineRule="auto"/>
                    <w:rPr>
                      <w:b/>
                    </w:rPr>
                  </w:pPr>
                  <w:proofErr w:type="spellStart"/>
                  <w:r w:rsidRPr="004D57C1">
                    <w:rPr>
                      <w:b/>
                    </w:rPr>
                    <w:t>AdministrarProducto.class</w:t>
                  </w:r>
                  <w:proofErr w:type="spellEnd"/>
                </w:p>
                <w:p w:rsidR="004E30B2" w:rsidRDefault="004E30B2" w:rsidP="004E30B2">
                  <w:pPr>
                    <w:spacing w:after="0" w:line="240" w:lineRule="auto"/>
                    <w:rPr>
                      <w:b/>
                    </w:rPr>
                  </w:pPr>
                  <w:proofErr w:type="spellStart"/>
                  <w:r>
                    <w:rPr>
                      <w:b/>
                    </w:rPr>
                    <w:t>AdministarUsuario.class</w:t>
                  </w:r>
                  <w:proofErr w:type="spellEnd"/>
                </w:p>
                <w:p w:rsidR="004E30B2" w:rsidRDefault="004E30B2" w:rsidP="004E30B2">
                  <w:pPr>
                    <w:spacing w:after="0" w:line="240" w:lineRule="auto"/>
                    <w:rPr>
                      <w:b/>
                    </w:rPr>
                  </w:pPr>
                  <w:proofErr w:type="spellStart"/>
                  <w:r>
                    <w:rPr>
                      <w:b/>
                    </w:rPr>
                    <w:t>AdministrarTemas.class</w:t>
                  </w:r>
                  <w:proofErr w:type="spellEnd"/>
                </w:p>
                <w:p w:rsidR="004E30B2" w:rsidRPr="004D57C1" w:rsidRDefault="004E30B2" w:rsidP="004E30B2">
                  <w:pPr>
                    <w:spacing w:after="0" w:line="240" w:lineRule="auto"/>
                    <w:rPr>
                      <w:b/>
                    </w:rPr>
                  </w:pPr>
                  <w:proofErr w:type="spellStart"/>
                  <w:r>
                    <w:rPr>
                      <w:b/>
                    </w:rPr>
                    <w:t>AdministrarArticulos.class</w:t>
                  </w:r>
                  <w:proofErr w:type="spellEnd"/>
                </w:p>
                <w:p w:rsidR="004E30B2" w:rsidRDefault="004E30B2" w:rsidP="004E30B2"/>
                <w:p w:rsidR="004E30B2" w:rsidRDefault="004E30B2" w:rsidP="004E30B2"/>
              </w:txbxContent>
            </v:textbox>
          </v:shape>
        </w:pict>
      </w:r>
      <w:r>
        <w:rPr>
          <w:rFonts w:cstheme="minorHAnsi"/>
          <w:noProof/>
          <w:lang w:val="es-ES" w:bidi="ar-SA"/>
        </w:rPr>
        <w:pict>
          <v:rect id="_x0000_s1094" style="position:absolute;margin-left:60.75pt;margin-top:27.75pt;width:352.5pt;height:36.75pt;z-index:251726848" fillcolor="white [3201]" strokecolor="#8064a2 [3207]" strokeweight="5pt">
            <v:stroke linestyle="thickThin"/>
            <v:shadow color="#868686"/>
            <v:textbox style="mso-next-textbox:#_x0000_s1094">
              <w:txbxContent>
                <w:p w:rsidR="004E30B2" w:rsidRPr="00D64854" w:rsidRDefault="004E30B2" w:rsidP="004E30B2">
                  <w:pPr>
                    <w:rPr>
                      <w:lang w:val="es-EC"/>
                    </w:rPr>
                  </w:pPr>
                  <w:r w:rsidRPr="00CD0E26">
                    <w:rPr>
                      <w:rFonts w:ascii="Century Gothic" w:hAnsi="Century Gothic"/>
                      <w:lang w:val="es-EC"/>
                    </w:rPr>
                    <w:t>Controlador</w:t>
                  </w:r>
                  <w:r>
                    <w:rPr>
                      <w:lang w:val="es-EC"/>
                    </w:rPr>
                    <w:tab/>
                  </w:r>
                  <w:r>
                    <w:rPr>
                      <w:lang w:val="es-EC"/>
                    </w:rPr>
                    <w:tab/>
                  </w:r>
                  <w:proofErr w:type="spellStart"/>
                  <w:r w:rsidRPr="003A0A62">
                    <w:rPr>
                      <w:b/>
                      <w:lang w:val="es-EC"/>
                    </w:rPr>
                    <w:t>Controlador.class</w:t>
                  </w:r>
                  <w:proofErr w:type="spellEnd"/>
                </w:p>
              </w:txbxContent>
            </v:textbox>
          </v:rect>
        </w:pict>
      </w:r>
      <w:r>
        <w:rPr>
          <w:rFonts w:cstheme="minorHAnsi"/>
          <w:noProof/>
          <w:lang w:val="es-ES"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91" type="#_x0000_t67" style="position:absolute;margin-left:82.5pt;margin-top:-19.1pt;width:24pt;height:45pt;z-index:251723776">
            <v:textbox style="layout-flow:vertical-ideographic"/>
          </v:shape>
        </w:pict>
      </w:r>
      <w:r>
        <w:rPr>
          <w:rFonts w:cstheme="minorHAnsi"/>
          <w:noProof/>
          <w:lang w:val="es-ES" w:bidi="ar-SA"/>
        </w:rPr>
        <w:pict>
          <v:shape id="_x0000_s1092" type="#_x0000_t67" style="position:absolute;margin-left:362.25pt;margin-top:-19.1pt;width:24pt;height:45pt;rotation:180;z-index:251724800">
            <v:textbox style="layout-flow:vertical-ideographic"/>
          </v:shape>
        </w:pict>
      </w:r>
      <w:r>
        <w:rPr>
          <w:rFonts w:cstheme="minorHAnsi"/>
          <w:noProof/>
          <w:lang w:val="es-ES" w:bidi="ar-SA"/>
        </w:rPr>
        <w:pict>
          <v:rect id="_x0000_s1093" style="position:absolute;margin-left:62.25pt;margin-top:-26.25pt;width:348pt;height:7.15pt;z-index:251725824"/>
        </w:pict>
      </w:r>
      <w:r w:rsidR="004E30B2" w:rsidRPr="0043060D">
        <w:rPr>
          <w:rFonts w:cstheme="minorHAnsi"/>
          <w:lang w:val="es-ES"/>
        </w:rPr>
        <w:tab/>
      </w:r>
      <w:r w:rsidR="004E30B2" w:rsidRPr="0043060D">
        <w:rPr>
          <w:rFonts w:cstheme="minorHAnsi"/>
          <w:lang w:val="es-ES"/>
        </w:rPr>
        <w:tab/>
      </w: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6E4F58">
      <w:pPr>
        <w:pStyle w:val="Ttulo2"/>
        <w:rPr>
          <w:rFonts w:asciiTheme="minorHAnsi" w:hAnsiTheme="minorHAnsi" w:cstheme="minorHAnsi"/>
          <w:lang w:val="es-ES"/>
        </w:rPr>
      </w:pPr>
      <w:bookmarkStart w:id="3" w:name="_Toc316838490"/>
      <w:r w:rsidRPr="0043060D">
        <w:rPr>
          <w:rFonts w:asciiTheme="minorHAnsi" w:hAnsiTheme="minorHAnsi" w:cstheme="minorHAnsi"/>
          <w:lang w:val="es-ES"/>
        </w:rPr>
        <w:t>Diseño de la base de datos.</w:t>
      </w:r>
      <w:bookmarkEnd w:id="3"/>
    </w:p>
    <w:p w:rsidR="004E30B2" w:rsidRPr="0043060D" w:rsidRDefault="004E30B2" w:rsidP="004E30B2">
      <w:pPr>
        <w:pStyle w:val="Prrafodelista"/>
        <w:spacing w:line="240" w:lineRule="auto"/>
        <w:ind w:left="360"/>
        <w:rPr>
          <w:rFonts w:cstheme="minorHAnsi"/>
          <w:b/>
          <w:lang w:val="es-ES"/>
        </w:rPr>
      </w:pPr>
    </w:p>
    <w:p w:rsidR="004E30B2" w:rsidRPr="0043060D" w:rsidRDefault="004E30B2" w:rsidP="004E30B2">
      <w:pPr>
        <w:pStyle w:val="Prrafodelista"/>
        <w:spacing w:line="240" w:lineRule="auto"/>
        <w:ind w:left="360"/>
        <w:rPr>
          <w:rFonts w:cstheme="minorHAnsi"/>
          <w:b/>
          <w:lang w:val="es-ES"/>
        </w:rPr>
      </w:pPr>
      <w:r w:rsidRPr="0043060D">
        <w:rPr>
          <w:rFonts w:cstheme="minorHAnsi"/>
          <w:noProof/>
          <w:color w:val="000000"/>
          <w:sz w:val="27"/>
          <w:szCs w:val="27"/>
          <w:lang w:val="es-EC" w:eastAsia="es-EC" w:bidi="ar-SA"/>
        </w:rPr>
        <w:drawing>
          <wp:inline distT="0" distB="0" distL="0" distR="0" wp14:anchorId="35E1E4CE" wp14:editId="361380B0">
            <wp:extent cx="5943600" cy="4500787"/>
            <wp:effectExtent l="0" t="0" r="0" b="0"/>
            <wp:docPr id="22" name="Imagen 22" descr="https://lh4.googleusercontent.com/KOBCh50-T2XczyNPLlrQfXMdvZu63qBKzY6TJpnpFeqVQ7majpAL3mvNu1vBbhwZEcyw6B83wu2Z61ngdp0vDyG2yVB89x-9ZA2ywOKJzetb-q5-m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KOBCh50-T2XczyNPLlrQfXMdvZu63qBKzY6TJpnpFeqVQ7majpAL3mvNu1vBbhwZEcyw6B83wu2Z61ngdp0vDyG2yVB89x-9ZA2ywOKJzetb-q5-m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00787"/>
                    </a:xfrm>
                    <a:prstGeom prst="rect">
                      <a:avLst/>
                    </a:prstGeom>
                    <a:noFill/>
                    <a:ln>
                      <a:noFill/>
                    </a:ln>
                  </pic:spPr>
                </pic:pic>
              </a:graphicData>
            </a:graphic>
          </wp:inline>
        </w:drawing>
      </w:r>
    </w:p>
    <w:p w:rsidR="004E30B2" w:rsidRPr="0043060D" w:rsidRDefault="004E30B2" w:rsidP="004E30B2">
      <w:pPr>
        <w:pStyle w:val="Prrafodelista"/>
        <w:spacing w:line="240" w:lineRule="auto"/>
        <w:ind w:left="360"/>
        <w:rPr>
          <w:rFonts w:cstheme="minorHAnsi"/>
          <w:b/>
          <w:lang w:val="es-ES"/>
        </w:rPr>
      </w:pPr>
    </w:p>
    <w:p w:rsidR="004E30B2" w:rsidRPr="0043060D" w:rsidRDefault="003C50D8" w:rsidP="006E4F58">
      <w:pPr>
        <w:pStyle w:val="Ttulo2"/>
        <w:rPr>
          <w:rFonts w:asciiTheme="minorHAnsi" w:hAnsiTheme="minorHAnsi" w:cstheme="minorHAnsi"/>
          <w:lang w:val="es-ES"/>
        </w:rPr>
      </w:pPr>
      <w:bookmarkStart w:id="4" w:name="_Toc316838491"/>
      <w:r w:rsidRPr="0043060D">
        <w:rPr>
          <w:rFonts w:asciiTheme="minorHAnsi" w:hAnsiTheme="minorHAnsi" w:cstheme="minorHAnsi"/>
          <w:lang w:val="es-ES"/>
        </w:rPr>
        <w:t>Descripción</w:t>
      </w:r>
      <w:r w:rsidR="004E30B2" w:rsidRPr="0043060D">
        <w:rPr>
          <w:rFonts w:asciiTheme="minorHAnsi" w:hAnsiTheme="minorHAnsi" w:cstheme="minorHAnsi"/>
          <w:lang w:val="es-ES"/>
        </w:rPr>
        <w:t xml:space="preserve"> de las soluciones encontradas a cada detalle técnico relevante de su proyecto con las respectivas referencias bibliográficas</w:t>
      </w:r>
      <w:bookmarkEnd w:id="4"/>
    </w:p>
    <w:p w:rsidR="003C50D8" w:rsidRPr="0043060D" w:rsidRDefault="003C50D8" w:rsidP="003C50D8">
      <w:pPr>
        <w:rPr>
          <w:rFonts w:cstheme="minorHAnsi"/>
          <w:lang w:val="es-ES"/>
        </w:rPr>
      </w:pPr>
    </w:p>
    <w:p w:rsidR="003C50D8" w:rsidRPr="0043060D" w:rsidRDefault="003C50D8" w:rsidP="003C50D8">
      <w:pPr>
        <w:pStyle w:val="Ttulo3"/>
        <w:rPr>
          <w:rFonts w:asciiTheme="minorHAnsi" w:hAnsiTheme="minorHAnsi" w:cstheme="minorHAnsi"/>
          <w:lang w:val="es-ES"/>
        </w:rPr>
      </w:pPr>
      <w:proofErr w:type="spellStart"/>
      <w:r w:rsidRPr="0043060D">
        <w:rPr>
          <w:rFonts w:asciiTheme="minorHAnsi" w:hAnsiTheme="minorHAnsi" w:cstheme="minorHAnsi"/>
          <w:lang w:val="es-ES"/>
        </w:rPr>
        <w:t>Hibernate</w:t>
      </w:r>
      <w:proofErr w:type="spellEnd"/>
    </w:p>
    <w:p w:rsidR="003C50D8" w:rsidRPr="0043060D" w:rsidRDefault="003C50D8" w:rsidP="003C50D8">
      <w:pPr>
        <w:pStyle w:val="NormalWeb"/>
        <w:shd w:val="clear" w:color="auto" w:fill="FFFFFF"/>
        <w:rPr>
          <w:rFonts w:asciiTheme="minorHAnsi" w:hAnsiTheme="minorHAnsi" w:cstheme="minorHAnsi"/>
          <w:color w:val="052940"/>
          <w:sz w:val="21"/>
          <w:szCs w:val="21"/>
          <w:lang w:val="es-ES"/>
        </w:rPr>
      </w:pPr>
      <w:r w:rsidRPr="0043060D">
        <w:rPr>
          <w:rFonts w:asciiTheme="minorHAnsi" w:hAnsiTheme="minorHAnsi" w:cstheme="minorHAnsi"/>
          <w:color w:val="052940"/>
          <w:sz w:val="21"/>
          <w:szCs w:val="21"/>
          <w:lang w:val="es-ES"/>
        </w:rPr>
        <w:t xml:space="preserve">Trabajar con software orientado a objetos y bases de datos relacionales puede hacernos invertir mucho tiempo en los entornos actuales.  </w:t>
      </w:r>
      <w:proofErr w:type="spellStart"/>
      <w:r w:rsidRPr="0043060D">
        <w:rPr>
          <w:rFonts w:asciiTheme="minorHAnsi" w:hAnsiTheme="minorHAnsi" w:cstheme="minorHAnsi"/>
          <w:color w:val="052940"/>
          <w:sz w:val="21"/>
          <w:szCs w:val="21"/>
          <w:lang w:val="es-ES"/>
        </w:rPr>
        <w:t>Hibernate</w:t>
      </w:r>
      <w:proofErr w:type="spellEnd"/>
      <w:r w:rsidRPr="0043060D">
        <w:rPr>
          <w:rFonts w:asciiTheme="minorHAnsi" w:hAnsiTheme="minorHAnsi" w:cstheme="minorHAnsi"/>
          <w:color w:val="052940"/>
          <w:sz w:val="21"/>
          <w:szCs w:val="21"/>
          <w:lang w:val="es-ES"/>
        </w:rPr>
        <w:t xml:space="preserve"> es una herramienta que realiza el</w:t>
      </w:r>
      <w:r w:rsidRPr="0043060D">
        <w:rPr>
          <w:rStyle w:val="apple-converted-space"/>
          <w:rFonts w:asciiTheme="minorHAnsi" w:eastAsiaTheme="majorEastAsia" w:hAnsiTheme="minorHAnsi" w:cstheme="minorHAnsi"/>
          <w:color w:val="052940"/>
          <w:sz w:val="21"/>
          <w:szCs w:val="21"/>
          <w:lang w:val="es-ES"/>
        </w:rPr>
        <w:t> </w:t>
      </w:r>
      <w:proofErr w:type="spellStart"/>
      <w:r w:rsidRPr="0043060D">
        <w:rPr>
          <w:rFonts w:asciiTheme="minorHAnsi" w:hAnsiTheme="minorHAnsi" w:cstheme="minorHAnsi"/>
          <w:i/>
          <w:iCs/>
          <w:color w:val="052940"/>
          <w:sz w:val="21"/>
          <w:szCs w:val="21"/>
          <w:lang w:val="es-ES"/>
        </w:rPr>
        <w:t>mapping</w:t>
      </w:r>
      <w:proofErr w:type="spellEnd"/>
      <w:r w:rsidRPr="0043060D">
        <w:rPr>
          <w:rStyle w:val="apple-converted-space"/>
          <w:rFonts w:asciiTheme="minorHAnsi" w:eastAsiaTheme="majorEastAsia" w:hAnsiTheme="minorHAnsi" w:cstheme="minorHAnsi"/>
          <w:color w:val="052940"/>
          <w:sz w:val="21"/>
          <w:szCs w:val="21"/>
          <w:lang w:val="es-ES"/>
        </w:rPr>
        <w:t> </w:t>
      </w:r>
      <w:r w:rsidRPr="0043060D">
        <w:rPr>
          <w:rFonts w:asciiTheme="minorHAnsi" w:hAnsiTheme="minorHAnsi" w:cstheme="minorHAnsi"/>
          <w:color w:val="052940"/>
          <w:sz w:val="21"/>
          <w:szCs w:val="21"/>
          <w:lang w:val="es-ES"/>
        </w:rPr>
        <w:t xml:space="preserve">entre el mundo </w:t>
      </w:r>
      <w:r w:rsidRPr="0043060D">
        <w:rPr>
          <w:rFonts w:asciiTheme="minorHAnsi" w:hAnsiTheme="minorHAnsi" w:cstheme="minorHAnsi"/>
          <w:color w:val="052940"/>
          <w:sz w:val="21"/>
          <w:szCs w:val="21"/>
          <w:lang w:val="es-ES"/>
        </w:rPr>
        <w:lastRenderedPageBreak/>
        <w:t>orientado a objetos de las aplicaciones y el mundo entidad-relación de las bases de datos en entornos Java.  El término utilizado es ORM (</w:t>
      </w:r>
      <w:proofErr w:type="spellStart"/>
      <w:r w:rsidRPr="0043060D">
        <w:rPr>
          <w:rFonts w:asciiTheme="minorHAnsi" w:hAnsiTheme="minorHAnsi" w:cstheme="minorHAnsi"/>
          <w:color w:val="052940"/>
          <w:sz w:val="21"/>
          <w:szCs w:val="21"/>
          <w:lang w:val="es-ES"/>
        </w:rPr>
        <w:t>object</w:t>
      </w:r>
      <w:proofErr w:type="spellEnd"/>
      <w:r w:rsidRPr="0043060D">
        <w:rPr>
          <w:rFonts w:asciiTheme="minorHAnsi" w:hAnsiTheme="minorHAnsi" w:cstheme="minorHAnsi"/>
          <w:color w:val="052940"/>
          <w:sz w:val="21"/>
          <w:szCs w:val="21"/>
          <w:lang w:val="es-ES"/>
        </w:rPr>
        <w:t>/</w:t>
      </w:r>
      <w:proofErr w:type="spellStart"/>
      <w:r w:rsidRPr="0043060D">
        <w:rPr>
          <w:rFonts w:asciiTheme="minorHAnsi" w:hAnsiTheme="minorHAnsi" w:cstheme="minorHAnsi"/>
          <w:color w:val="052940"/>
          <w:sz w:val="21"/>
          <w:szCs w:val="21"/>
          <w:lang w:val="es-ES"/>
        </w:rPr>
        <w:t>relational</w:t>
      </w:r>
      <w:proofErr w:type="spellEnd"/>
      <w:r w:rsidRPr="0043060D">
        <w:rPr>
          <w:rFonts w:asciiTheme="minorHAnsi" w:hAnsiTheme="minorHAnsi" w:cstheme="minorHAnsi"/>
          <w:color w:val="052940"/>
          <w:sz w:val="21"/>
          <w:szCs w:val="21"/>
          <w:lang w:val="es-ES"/>
        </w:rPr>
        <w:t xml:space="preserve"> </w:t>
      </w:r>
      <w:proofErr w:type="spellStart"/>
      <w:r w:rsidRPr="0043060D">
        <w:rPr>
          <w:rFonts w:asciiTheme="minorHAnsi" w:hAnsiTheme="minorHAnsi" w:cstheme="minorHAnsi"/>
          <w:color w:val="052940"/>
          <w:sz w:val="21"/>
          <w:szCs w:val="21"/>
          <w:lang w:val="es-ES"/>
        </w:rPr>
        <w:t>mapping</w:t>
      </w:r>
      <w:proofErr w:type="spellEnd"/>
      <w:r w:rsidRPr="0043060D">
        <w:rPr>
          <w:rFonts w:asciiTheme="minorHAnsi" w:hAnsiTheme="minorHAnsi" w:cstheme="minorHAnsi"/>
          <w:color w:val="052940"/>
          <w:sz w:val="21"/>
          <w:szCs w:val="21"/>
          <w:lang w:val="es-ES"/>
        </w:rPr>
        <w:t>) y consiste en la técnica de realizar la transición de una representación de los datos de un modelo relacional a un modelo orientado a objetos y viceversa.</w:t>
      </w:r>
    </w:p>
    <w:p w:rsidR="003C50D8" w:rsidRPr="0043060D" w:rsidRDefault="003C50D8" w:rsidP="003C50D8">
      <w:pPr>
        <w:pStyle w:val="NormalWeb"/>
        <w:shd w:val="clear" w:color="auto" w:fill="FFFFFF"/>
        <w:rPr>
          <w:rFonts w:asciiTheme="minorHAnsi" w:hAnsiTheme="minorHAnsi" w:cstheme="minorHAnsi"/>
          <w:color w:val="052940"/>
          <w:sz w:val="21"/>
          <w:szCs w:val="21"/>
          <w:lang w:val="es-ES"/>
        </w:rPr>
      </w:pPr>
      <w:proofErr w:type="spellStart"/>
      <w:r w:rsidRPr="0043060D">
        <w:rPr>
          <w:rFonts w:asciiTheme="minorHAnsi" w:hAnsiTheme="minorHAnsi" w:cstheme="minorHAnsi"/>
          <w:color w:val="052940"/>
          <w:sz w:val="21"/>
          <w:szCs w:val="21"/>
          <w:lang w:val="es-ES"/>
        </w:rPr>
        <w:t>Hibernate</w:t>
      </w:r>
      <w:proofErr w:type="spellEnd"/>
      <w:r w:rsidRPr="0043060D">
        <w:rPr>
          <w:rFonts w:asciiTheme="minorHAnsi" w:hAnsiTheme="minorHAnsi" w:cstheme="minorHAnsi"/>
          <w:color w:val="052940"/>
          <w:sz w:val="21"/>
          <w:szCs w:val="21"/>
          <w:lang w:val="es-ES"/>
        </w:rPr>
        <w:t xml:space="preserve"> no solo realiza esta esta transformación sino que nos proporciona capacidades para la obtención y almacenamiento de datos de la base de datos que nos reducen el tiempo de desarrollo.</w:t>
      </w:r>
    </w:p>
    <w:p w:rsidR="003C50D8" w:rsidRPr="0043060D" w:rsidRDefault="003C50D8" w:rsidP="003C50D8">
      <w:pPr>
        <w:pStyle w:val="NormalWeb"/>
        <w:shd w:val="clear" w:color="auto" w:fill="FFFFFF"/>
        <w:rPr>
          <w:rFonts w:asciiTheme="minorHAnsi" w:hAnsiTheme="minorHAnsi" w:cstheme="minorHAnsi"/>
          <w:color w:val="052940"/>
          <w:sz w:val="21"/>
          <w:szCs w:val="21"/>
          <w:shd w:val="clear" w:color="auto" w:fill="FFFFFF"/>
          <w:lang w:val="es-ES"/>
        </w:rPr>
      </w:pPr>
      <w:proofErr w:type="spellStart"/>
      <w:r w:rsidRPr="0043060D">
        <w:rPr>
          <w:rFonts w:asciiTheme="minorHAnsi" w:hAnsiTheme="minorHAnsi" w:cstheme="minorHAnsi"/>
          <w:color w:val="052940"/>
          <w:sz w:val="21"/>
          <w:szCs w:val="21"/>
          <w:shd w:val="clear" w:color="auto" w:fill="FFFFFF"/>
          <w:lang w:val="es-ES"/>
        </w:rPr>
        <w:t>Hibernate</w:t>
      </w:r>
      <w:proofErr w:type="spellEnd"/>
      <w:r w:rsidRPr="0043060D">
        <w:rPr>
          <w:rFonts w:asciiTheme="minorHAnsi" w:hAnsiTheme="minorHAnsi" w:cstheme="minorHAnsi"/>
          <w:color w:val="052940"/>
          <w:sz w:val="21"/>
          <w:szCs w:val="21"/>
          <w:shd w:val="clear" w:color="auto" w:fill="FFFFFF"/>
          <w:lang w:val="es-ES"/>
        </w:rPr>
        <w:t xml:space="preserve"> funciona asociando a cada tabla de la base de datos un </w:t>
      </w:r>
      <w:proofErr w:type="spellStart"/>
      <w:r w:rsidRPr="0043060D">
        <w:rPr>
          <w:rFonts w:asciiTheme="minorHAnsi" w:hAnsiTheme="minorHAnsi" w:cstheme="minorHAnsi"/>
          <w:color w:val="052940"/>
          <w:sz w:val="21"/>
          <w:szCs w:val="21"/>
          <w:shd w:val="clear" w:color="auto" w:fill="FFFFFF"/>
          <w:lang w:val="es-ES"/>
        </w:rPr>
        <w:t>Plain</w:t>
      </w:r>
      <w:proofErr w:type="spellEnd"/>
      <w:r w:rsidRPr="0043060D">
        <w:rPr>
          <w:rFonts w:asciiTheme="minorHAnsi" w:hAnsiTheme="minorHAnsi" w:cstheme="minorHAnsi"/>
          <w:color w:val="052940"/>
          <w:sz w:val="21"/>
          <w:szCs w:val="21"/>
          <w:shd w:val="clear" w:color="auto" w:fill="FFFFFF"/>
          <w:lang w:val="es-ES"/>
        </w:rPr>
        <w:t xml:space="preserve"> Old Java </w:t>
      </w:r>
      <w:proofErr w:type="spellStart"/>
      <w:r w:rsidRPr="0043060D">
        <w:rPr>
          <w:rFonts w:asciiTheme="minorHAnsi" w:hAnsiTheme="minorHAnsi" w:cstheme="minorHAnsi"/>
          <w:color w:val="052940"/>
          <w:sz w:val="21"/>
          <w:szCs w:val="21"/>
          <w:shd w:val="clear" w:color="auto" w:fill="FFFFFF"/>
          <w:lang w:val="es-ES"/>
        </w:rPr>
        <w:t>Object</w:t>
      </w:r>
      <w:proofErr w:type="spellEnd"/>
      <w:r w:rsidRPr="0043060D">
        <w:rPr>
          <w:rFonts w:asciiTheme="minorHAnsi" w:hAnsiTheme="minorHAnsi" w:cstheme="minorHAnsi"/>
          <w:color w:val="052940"/>
          <w:sz w:val="21"/>
          <w:szCs w:val="21"/>
          <w:shd w:val="clear" w:color="auto" w:fill="FFFFFF"/>
          <w:lang w:val="es-ES"/>
        </w:rPr>
        <w:t xml:space="preserve"> (POJO, a veces llamado </w:t>
      </w:r>
      <w:proofErr w:type="spellStart"/>
      <w:r w:rsidRPr="0043060D">
        <w:rPr>
          <w:rFonts w:asciiTheme="minorHAnsi" w:hAnsiTheme="minorHAnsi" w:cstheme="minorHAnsi"/>
          <w:color w:val="052940"/>
          <w:sz w:val="21"/>
          <w:szCs w:val="21"/>
          <w:shd w:val="clear" w:color="auto" w:fill="FFFFFF"/>
          <w:lang w:val="es-ES"/>
        </w:rPr>
        <w:t>Plain</w:t>
      </w:r>
      <w:proofErr w:type="spellEnd"/>
      <w:r w:rsidRPr="0043060D">
        <w:rPr>
          <w:rFonts w:asciiTheme="minorHAnsi" w:hAnsiTheme="minorHAnsi" w:cstheme="minorHAnsi"/>
          <w:color w:val="052940"/>
          <w:sz w:val="21"/>
          <w:szCs w:val="21"/>
          <w:shd w:val="clear" w:color="auto" w:fill="FFFFFF"/>
          <w:lang w:val="es-ES"/>
        </w:rPr>
        <w:t xml:space="preserve"> </w:t>
      </w:r>
      <w:proofErr w:type="spellStart"/>
      <w:r w:rsidRPr="0043060D">
        <w:rPr>
          <w:rFonts w:asciiTheme="minorHAnsi" w:hAnsiTheme="minorHAnsi" w:cstheme="minorHAnsi"/>
          <w:color w:val="052940"/>
          <w:sz w:val="21"/>
          <w:szCs w:val="21"/>
          <w:shd w:val="clear" w:color="auto" w:fill="FFFFFF"/>
          <w:lang w:val="es-ES"/>
        </w:rPr>
        <w:t>Ordinary</w:t>
      </w:r>
      <w:proofErr w:type="spellEnd"/>
      <w:r w:rsidRPr="0043060D">
        <w:rPr>
          <w:rFonts w:asciiTheme="minorHAnsi" w:hAnsiTheme="minorHAnsi" w:cstheme="minorHAnsi"/>
          <w:color w:val="052940"/>
          <w:sz w:val="21"/>
          <w:szCs w:val="21"/>
          <w:shd w:val="clear" w:color="auto" w:fill="FFFFFF"/>
          <w:lang w:val="es-ES"/>
        </w:rPr>
        <w:t xml:space="preserve"> Java </w:t>
      </w:r>
      <w:proofErr w:type="spellStart"/>
      <w:r w:rsidRPr="0043060D">
        <w:rPr>
          <w:rFonts w:asciiTheme="minorHAnsi" w:hAnsiTheme="minorHAnsi" w:cstheme="minorHAnsi"/>
          <w:color w:val="052940"/>
          <w:sz w:val="21"/>
          <w:szCs w:val="21"/>
          <w:shd w:val="clear" w:color="auto" w:fill="FFFFFF"/>
          <w:lang w:val="es-ES"/>
        </w:rPr>
        <w:t>Object</w:t>
      </w:r>
      <w:proofErr w:type="spellEnd"/>
      <w:r w:rsidRPr="0043060D">
        <w:rPr>
          <w:rFonts w:asciiTheme="minorHAnsi" w:hAnsiTheme="minorHAnsi" w:cstheme="minorHAnsi"/>
          <w:color w:val="052940"/>
          <w:sz w:val="21"/>
          <w:szCs w:val="21"/>
          <w:shd w:val="clear" w:color="auto" w:fill="FFFFFF"/>
          <w:lang w:val="es-ES"/>
        </w:rPr>
        <w:t xml:space="preserve">).  Un POJO es similar a una Java </w:t>
      </w:r>
      <w:proofErr w:type="spellStart"/>
      <w:r w:rsidRPr="0043060D">
        <w:rPr>
          <w:rFonts w:asciiTheme="minorHAnsi" w:hAnsiTheme="minorHAnsi" w:cstheme="minorHAnsi"/>
          <w:color w:val="052940"/>
          <w:sz w:val="21"/>
          <w:szCs w:val="21"/>
          <w:shd w:val="clear" w:color="auto" w:fill="FFFFFF"/>
          <w:lang w:val="es-ES"/>
        </w:rPr>
        <w:t>Bean</w:t>
      </w:r>
      <w:proofErr w:type="spellEnd"/>
      <w:r w:rsidRPr="0043060D">
        <w:rPr>
          <w:rFonts w:asciiTheme="minorHAnsi" w:hAnsiTheme="minorHAnsi" w:cstheme="minorHAnsi"/>
          <w:color w:val="052940"/>
          <w:sz w:val="21"/>
          <w:szCs w:val="21"/>
          <w:shd w:val="clear" w:color="auto" w:fill="FFFFFF"/>
          <w:lang w:val="es-ES"/>
        </w:rPr>
        <w:t xml:space="preserve">, con propiedades accesibles mediante métodos setter y </w:t>
      </w:r>
      <w:proofErr w:type="spellStart"/>
      <w:r w:rsidRPr="0043060D">
        <w:rPr>
          <w:rFonts w:asciiTheme="minorHAnsi" w:hAnsiTheme="minorHAnsi" w:cstheme="minorHAnsi"/>
          <w:color w:val="052940"/>
          <w:sz w:val="21"/>
          <w:szCs w:val="21"/>
          <w:shd w:val="clear" w:color="auto" w:fill="FFFFFF"/>
          <w:lang w:val="es-ES"/>
        </w:rPr>
        <w:t>getter</w:t>
      </w:r>
      <w:proofErr w:type="spellEnd"/>
      <w:r w:rsidRPr="0043060D">
        <w:rPr>
          <w:rFonts w:asciiTheme="minorHAnsi" w:hAnsiTheme="minorHAnsi" w:cstheme="minorHAnsi"/>
          <w:color w:val="052940"/>
          <w:sz w:val="21"/>
          <w:szCs w:val="21"/>
          <w:shd w:val="clear" w:color="auto" w:fill="FFFFFF"/>
          <w:lang w:val="es-ES"/>
        </w:rPr>
        <w:t xml:space="preserve">. Para poder asociar el POJO a su tabla correspondiente en la base de datos, </w:t>
      </w:r>
      <w:proofErr w:type="spellStart"/>
      <w:r w:rsidRPr="0043060D">
        <w:rPr>
          <w:rFonts w:asciiTheme="minorHAnsi" w:hAnsiTheme="minorHAnsi" w:cstheme="minorHAnsi"/>
          <w:color w:val="052940"/>
          <w:sz w:val="21"/>
          <w:szCs w:val="21"/>
          <w:shd w:val="clear" w:color="auto" w:fill="FFFFFF"/>
          <w:lang w:val="es-ES"/>
        </w:rPr>
        <w:t>Hibernate</w:t>
      </w:r>
      <w:proofErr w:type="spellEnd"/>
      <w:r w:rsidRPr="0043060D">
        <w:rPr>
          <w:rFonts w:asciiTheme="minorHAnsi" w:hAnsiTheme="minorHAnsi" w:cstheme="minorHAnsi"/>
          <w:color w:val="052940"/>
          <w:sz w:val="21"/>
          <w:szCs w:val="21"/>
          <w:shd w:val="clear" w:color="auto" w:fill="FFFFFF"/>
          <w:lang w:val="es-ES"/>
        </w:rPr>
        <w:t xml:space="preserve"> usa los ficheros hbm.xml.</w:t>
      </w:r>
    </w:p>
    <w:p w:rsidR="003C50D8" w:rsidRPr="0043060D" w:rsidRDefault="003C50D8" w:rsidP="003C50D8">
      <w:pPr>
        <w:pStyle w:val="NormalWeb"/>
        <w:shd w:val="clear" w:color="auto" w:fill="FFFFFF"/>
        <w:rPr>
          <w:rFonts w:asciiTheme="minorHAnsi" w:hAnsiTheme="minorHAnsi" w:cstheme="minorHAnsi"/>
          <w:color w:val="052940"/>
          <w:sz w:val="21"/>
          <w:szCs w:val="21"/>
          <w:shd w:val="clear" w:color="auto" w:fill="FFFFFF"/>
          <w:lang w:val="es-ES"/>
        </w:rPr>
      </w:pPr>
      <w:r w:rsidRPr="0043060D">
        <w:rPr>
          <w:rFonts w:asciiTheme="minorHAnsi" w:hAnsiTheme="minorHAnsi" w:cstheme="minorHAnsi"/>
          <w:color w:val="052940"/>
          <w:sz w:val="21"/>
          <w:szCs w:val="21"/>
          <w:shd w:val="clear" w:color="auto" w:fill="FFFFFF"/>
          <w:lang w:val="es-ES"/>
        </w:rPr>
        <w:t xml:space="preserve">Para la clase </w:t>
      </w:r>
      <w:proofErr w:type="spellStart"/>
      <w:r w:rsidRPr="0043060D">
        <w:rPr>
          <w:rFonts w:asciiTheme="minorHAnsi" w:hAnsiTheme="minorHAnsi" w:cstheme="minorHAnsi"/>
          <w:color w:val="052940"/>
          <w:sz w:val="21"/>
          <w:szCs w:val="21"/>
          <w:shd w:val="clear" w:color="auto" w:fill="FFFFFF"/>
          <w:lang w:val="es-ES"/>
        </w:rPr>
        <w:t>Cat</w:t>
      </w:r>
      <w:proofErr w:type="spellEnd"/>
      <w:r w:rsidRPr="0043060D">
        <w:rPr>
          <w:rFonts w:asciiTheme="minorHAnsi" w:hAnsiTheme="minorHAnsi" w:cstheme="minorHAnsi"/>
          <w:color w:val="052940"/>
          <w:sz w:val="21"/>
          <w:szCs w:val="21"/>
          <w:shd w:val="clear" w:color="auto" w:fill="FFFFFF"/>
          <w:lang w:val="es-ES"/>
        </w:rPr>
        <w:t xml:space="preserve"> se usa el fichero Cat.hbm.xml para mapearlo con la base de datos.  En este fichero se declaran las propiedades del POJO y sus correspondientes nombres de columna en la base de datos, asociación de tipos de datos, referencias, relaciones x a x con otras tablas etc.</w:t>
      </w:r>
    </w:p>
    <w:p w:rsidR="003C50D8" w:rsidRPr="0043060D" w:rsidRDefault="003C50D8" w:rsidP="003C50D8">
      <w:pPr>
        <w:pStyle w:val="NormalWeb"/>
        <w:shd w:val="clear" w:color="auto" w:fill="FFFFFF"/>
        <w:rPr>
          <w:rFonts w:asciiTheme="minorHAnsi" w:hAnsiTheme="minorHAnsi" w:cstheme="minorHAnsi"/>
          <w:color w:val="052940"/>
          <w:sz w:val="21"/>
          <w:szCs w:val="21"/>
          <w:lang w:val="es-ES"/>
        </w:rPr>
      </w:pPr>
      <w:proofErr w:type="spellStart"/>
      <w:r w:rsidRPr="0043060D">
        <w:rPr>
          <w:rFonts w:asciiTheme="minorHAnsi" w:hAnsiTheme="minorHAnsi" w:cstheme="minorHAnsi"/>
          <w:color w:val="052940"/>
          <w:sz w:val="21"/>
          <w:szCs w:val="21"/>
          <w:lang w:val="es-ES"/>
        </w:rPr>
        <w:t>Hibernate</w:t>
      </w:r>
      <w:proofErr w:type="spellEnd"/>
      <w:r w:rsidRPr="0043060D">
        <w:rPr>
          <w:rFonts w:asciiTheme="minorHAnsi" w:hAnsiTheme="minorHAnsi" w:cstheme="minorHAnsi"/>
          <w:color w:val="052940"/>
          <w:sz w:val="21"/>
          <w:szCs w:val="21"/>
          <w:lang w:val="es-ES"/>
        </w:rPr>
        <w:t xml:space="preserve"> nos proporciona además un lenguaje con el que realizar consultas a la base de datos.</w:t>
      </w:r>
    </w:p>
    <w:p w:rsidR="003C50D8" w:rsidRPr="0043060D" w:rsidRDefault="003C50D8" w:rsidP="003C50D8">
      <w:pPr>
        <w:pStyle w:val="NormalWeb"/>
        <w:shd w:val="clear" w:color="auto" w:fill="FFFFFF"/>
        <w:rPr>
          <w:rFonts w:asciiTheme="minorHAnsi" w:hAnsiTheme="minorHAnsi" w:cstheme="minorHAnsi"/>
          <w:color w:val="052940"/>
          <w:sz w:val="21"/>
          <w:szCs w:val="21"/>
          <w:lang w:val="es-ES"/>
        </w:rPr>
      </w:pPr>
      <w:r w:rsidRPr="0043060D">
        <w:rPr>
          <w:rFonts w:asciiTheme="minorHAnsi" w:hAnsiTheme="minorHAnsi" w:cstheme="minorHAnsi"/>
          <w:color w:val="052940"/>
          <w:sz w:val="21"/>
          <w:szCs w:val="21"/>
          <w:lang w:val="es-ES"/>
        </w:rPr>
        <w:t>Este lenguaje es similar a SQL y es utilizado para obtener objetos de la base de datos según las condiciones especificadas en el HQL.</w:t>
      </w:r>
    </w:p>
    <w:p w:rsidR="003C50D8" w:rsidRPr="0043060D" w:rsidRDefault="003C50D8" w:rsidP="003C50D8">
      <w:pPr>
        <w:pStyle w:val="NormalWeb"/>
        <w:shd w:val="clear" w:color="auto" w:fill="FFFFFF"/>
        <w:rPr>
          <w:rFonts w:asciiTheme="minorHAnsi" w:hAnsiTheme="minorHAnsi" w:cstheme="minorHAnsi"/>
          <w:color w:val="052940"/>
          <w:sz w:val="21"/>
          <w:szCs w:val="21"/>
          <w:lang w:val="es-ES"/>
        </w:rPr>
      </w:pPr>
      <w:r w:rsidRPr="0043060D">
        <w:rPr>
          <w:rFonts w:asciiTheme="minorHAnsi" w:hAnsiTheme="minorHAnsi" w:cstheme="minorHAnsi"/>
          <w:color w:val="052940"/>
          <w:sz w:val="21"/>
          <w:szCs w:val="21"/>
          <w:lang w:val="es-ES"/>
        </w:rPr>
        <w:t>El uso de HQL nos permite usar un lenguaje intermedio que según la base de datos que usemos y el dialecto que especifiquemos será traducido al SQL dependiente de cada base de datos de forma automática y transparente.</w:t>
      </w:r>
    </w:p>
    <w:p w:rsidR="00685FEA" w:rsidRPr="0043060D" w:rsidRDefault="00685FEA" w:rsidP="00685FEA">
      <w:pPr>
        <w:pStyle w:val="Ttulo3"/>
        <w:rPr>
          <w:rFonts w:asciiTheme="minorHAnsi" w:hAnsiTheme="minorHAnsi" w:cstheme="minorHAnsi"/>
          <w:lang w:val="es-ES"/>
        </w:rPr>
      </w:pPr>
      <w:r w:rsidRPr="0043060D">
        <w:rPr>
          <w:rFonts w:asciiTheme="minorHAnsi" w:hAnsiTheme="minorHAnsi" w:cstheme="minorHAnsi"/>
          <w:lang w:val="es-ES"/>
        </w:rPr>
        <w:t>JSP 2.0 y EL (</w:t>
      </w:r>
      <w:proofErr w:type="spellStart"/>
      <w:r w:rsidRPr="0043060D">
        <w:rPr>
          <w:rFonts w:asciiTheme="minorHAnsi" w:hAnsiTheme="minorHAnsi" w:cstheme="minorHAnsi"/>
          <w:lang w:val="es-ES"/>
        </w:rPr>
        <w:t>Expresion</w:t>
      </w:r>
      <w:proofErr w:type="spellEnd"/>
      <w:r w:rsidRPr="0043060D">
        <w:rPr>
          <w:rFonts w:asciiTheme="minorHAnsi" w:hAnsiTheme="minorHAnsi" w:cstheme="minorHAnsi"/>
          <w:lang w:val="es-ES"/>
        </w:rPr>
        <w:t xml:space="preserve"> </w:t>
      </w:r>
      <w:proofErr w:type="spellStart"/>
      <w:r w:rsidRPr="0043060D">
        <w:rPr>
          <w:rFonts w:asciiTheme="minorHAnsi" w:hAnsiTheme="minorHAnsi" w:cstheme="minorHAnsi"/>
          <w:lang w:val="es-ES"/>
        </w:rPr>
        <w:t>Languaje</w:t>
      </w:r>
      <w:proofErr w:type="spellEnd"/>
      <w:r w:rsidRPr="0043060D">
        <w:rPr>
          <w:rFonts w:asciiTheme="minorHAnsi" w:hAnsiTheme="minorHAnsi" w:cstheme="minorHAnsi"/>
          <w:lang w:val="es-ES"/>
        </w:rPr>
        <w:t>) </w:t>
      </w:r>
    </w:p>
    <w:p w:rsidR="00685FEA" w:rsidRPr="0043060D" w:rsidRDefault="00685FEA" w:rsidP="00685FEA">
      <w:pPr>
        <w:pStyle w:val="NormalWeb"/>
        <w:shd w:val="clear" w:color="auto" w:fill="FFFFFF"/>
        <w:rPr>
          <w:rFonts w:asciiTheme="minorHAnsi" w:hAnsiTheme="minorHAnsi" w:cstheme="minorHAnsi"/>
          <w:color w:val="052940"/>
          <w:sz w:val="21"/>
          <w:szCs w:val="21"/>
          <w:lang w:val="es-ES"/>
        </w:rPr>
      </w:pPr>
      <w:r w:rsidRPr="0043060D">
        <w:rPr>
          <w:rFonts w:asciiTheme="minorHAnsi" w:hAnsiTheme="minorHAnsi" w:cstheme="minorHAnsi"/>
          <w:color w:val="052940"/>
          <w:sz w:val="21"/>
          <w:szCs w:val="21"/>
          <w:lang w:val="es-ES"/>
        </w:rPr>
        <w:t xml:space="preserve">La especificación 2.0 de JSP ha introducido una nueva librería </w:t>
      </w:r>
      <w:proofErr w:type="spellStart"/>
      <w:r w:rsidRPr="0043060D">
        <w:rPr>
          <w:rFonts w:asciiTheme="minorHAnsi" w:hAnsiTheme="minorHAnsi" w:cstheme="minorHAnsi"/>
          <w:color w:val="052940"/>
          <w:sz w:val="21"/>
          <w:szCs w:val="21"/>
          <w:lang w:val="es-ES"/>
        </w:rPr>
        <w:t>estandar</w:t>
      </w:r>
      <w:proofErr w:type="spellEnd"/>
      <w:r w:rsidRPr="0043060D">
        <w:rPr>
          <w:rFonts w:asciiTheme="minorHAnsi" w:hAnsiTheme="minorHAnsi" w:cstheme="minorHAnsi"/>
          <w:color w:val="052940"/>
          <w:sz w:val="21"/>
          <w:szCs w:val="21"/>
          <w:lang w:val="es-ES"/>
        </w:rPr>
        <w:t xml:space="preserve"> de etiquetas, denominada JSTL.</w:t>
      </w:r>
    </w:p>
    <w:p w:rsidR="00685FEA" w:rsidRPr="0043060D" w:rsidRDefault="00685FEA" w:rsidP="00685FEA">
      <w:pPr>
        <w:pStyle w:val="NormalWeb"/>
        <w:shd w:val="clear" w:color="auto" w:fill="FFFFFF"/>
        <w:rPr>
          <w:rFonts w:asciiTheme="minorHAnsi" w:hAnsiTheme="minorHAnsi" w:cstheme="minorHAnsi"/>
          <w:color w:val="052940"/>
          <w:sz w:val="21"/>
          <w:szCs w:val="21"/>
          <w:lang w:val="es-ES"/>
        </w:rPr>
      </w:pPr>
      <w:r w:rsidRPr="0043060D">
        <w:rPr>
          <w:rFonts w:asciiTheme="minorHAnsi" w:hAnsiTheme="minorHAnsi" w:cstheme="minorHAnsi"/>
          <w:color w:val="052940"/>
          <w:sz w:val="21"/>
          <w:szCs w:val="21"/>
          <w:lang w:val="es-ES"/>
        </w:rPr>
        <w:t>Estas etiquetas tratan de abstraer la complejidad de introducir código Java (scriptlet) dentro de JSP, del mismo modo que trata de evitar que cada equipo de desarrollo cree un juego de etiquetas no estándar para las mismas labores.</w:t>
      </w:r>
    </w:p>
    <w:p w:rsidR="00685FEA" w:rsidRPr="0043060D" w:rsidRDefault="00685FEA" w:rsidP="003C50D8">
      <w:pPr>
        <w:pStyle w:val="NormalWeb"/>
        <w:shd w:val="clear" w:color="auto" w:fill="FFFFFF"/>
        <w:rPr>
          <w:rFonts w:asciiTheme="minorHAnsi" w:hAnsiTheme="minorHAnsi" w:cstheme="minorHAnsi"/>
          <w:color w:val="052940"/>
          <w:sz w:val="21"/>
          <w:szCs w:val="21"/>
          <w:u w:val="single"/>
          <w:lang w:val="es-ES"/>
        </w:rPr>
      </w:pPr>
      <w:r w:rsidRPr="0043060D">
        <w:rPr>
          <w:rFonts w:asciiTheme="minorHAnsi" w:hAnsiTheme="minorHAnsi" w:cstheme="minorHAnsi"/>
          <w:color w:val="052940"/>
          <w:sz w:val="21"/>
          <w:szCs w:val="21"/>
          <w:lang w:val="es-ES"/>
        </w:rPr>
        <w:t>Dentro de estas etiquetas, se utiliza un lenguaje llamado EL, lenguaje de expresiones, que pretende ser un lenguaje más sencillo que Java, para realizar operaciones.</w:t>
      </w:r>
    </w:p>
    <w:p w:rsidR="003C50D8" w:rsidRPr="0043060D" w:rsidRDefault="003C50D8" w:rsidP="003C50D8">
      <w:pPr>
        <w:rPr>
          <w:rFonts w:cstheme="minorHAnsi"/>
          <w:lang w:val="es-ES"/>
        </w:rPr>
      </w:pPr>
    </w:p>
    <w:p w:rsidR="004E30B2" w:rsidRPr="0043060D" w:rsidRDefault="004E30B2" w:rsidP="006E4F58">
      <w:pPr>
        <w:pStyle w:val="Ttulo2"/>
        <w:rPr>
          <w:rFonts w:asciiTheme="minorHAnsi" w:hAnsiTheme="minorHAnsi" w:cstheme="minorHAnsi"/>
          <w:lang w:val="es-ES"/>
        </w:rPr>
      </w:pPr>
      <w:bookmarkStart w:id="5" w:name="_Toc316838492"/>
      <w:r w:rsidRPr="0043060D">
        <w:rPr>
          <w:rFonts w:asciiTheme="minorHAnsi" w:hAnsiTheme="minorHAnsi" w:cstheme="minorHAnsi"/>
          <w:lang w:val="es-ES"/>
        </w:rPr>
        <w:t xml:space="preserve">Una descripción detallada de como instalar todos los componentes de su aplicación sin la necesidad de utilizar un IDE como </w:t>
      </w:r>
      <w:proofErr w:type="spellStart"/>
      <w:r w:rsidRPr="0043060D">
        <w:rPr>
          <w:rFonts w:asciiTheme="minorHAnsi" w:hAnsiTheme="minorHAnsi" w:cstheme="minorHAnsi"/>
          <w:lang w:val="es-ES"/>
        </w:rPr>
        <w:t>netbeans</w:t>
      </w:r>
      <w:proofErr w:type="spellEnd"/>
      <w:r w:rsidRPr="0043060D">
        <w:rPr>
          <w:rFonts w:asciiTheme="minorHAnsi" w:hAnsiTheme="minorHAnsi" w:cstheme="minorHAnsi"/>
          <w:lang w:val="es-ES"/>
        </w:rPr>
        <w:t>.</w:t>
      </w:r>
      <w:bookmarkEnd w:id="5"/>
    </w:p>
    <w:p w:rsidR="00F804A8" w:rsidRPr="0043060D" w:rsidRDefault="00F804A8" w:rsidP="003C50D8">
      <w:pPr>
        <w:pStyle w:val="Ttulo3"/>
        <w:rPr>
          <w:rFonts w:asciiTheme="minorHAnsi" w:hAnsiTheme="minorHAnsi" w:cstheme="minorHAnsi"/>
          <w:lang w:val="es-ES"/>
        </w:rPr>
      </w:pPr>
      <w:bookmarkStart w:id="6" w:name="_Toc316838493"/>
      <w:r w:rsidRPr="0043060D">
        <w:rPr>
          <w:rFonts w:asciiTheme="minorHAnsi" w:hAnsiTheme="minorHAnsi" w:cstheme="minorHAnsi"/>
          <w:lang w:val="es-ES"/>
        </w:rPr>
        <w:t xml:space="preserve">Instalación de </w:t>
      </w:r>
      <w:proofErr w:type="spellStart"/>
      <w:r w:rsidRPr="0043060D">
        <w:rPr>
          <w:rFonts w:asciiTheme="minorHAnsi" w:hAnsiTheme="minorHAnsi" w:cstheme="minorHAnsi"/>
          <w:lang w:val="es-ES"/>
        </w:rPr>
        <w:t>Tomcat</w:t>
      </w:r>
      <w:bookmarkEnd w:id="6"/>
      <w:proofErr w:type="spellEnd"/>
    </w:p>
    <w:p w:rsidR="00F804A8" w:rsidRPr="0043060D" w:rsidRDefault="00F804A8" w:rsidP="00F804A8">
      <w:pPr>
        <w:numPr>
          <w:ilvl w:val="0"/>
          <w:numId w:val="2"/>
        </w:numPr>
        <w:tabs>
          <w:tab w:val="num" w:pos="720"/>
        </w:tabs>
        <w:spacing w:after="0" w:line="240" w:lineRule="auto"/>
        <w:rPr>
          <w:rFonts w:cstheme="minorHAnsi"/>
          <w:lang w:val="es-ES"/>
        </w:rPr>
      </w:pPr>
      <w:r w:rsidRPr="0043060D">
        <w:rPr>
          <w:rFonts w:cstheme="minorHAnsi"/>
          <w:lang w:val="es-ES"/>
        </w:rPr>
        <w:t xml:space="preserve">Bajar la versión binaria de </w:t>
      </w:r>
      <w:proofErr w:type="spellStart"/>
      <w:r w:rsidRPr="0043060D">
        <w:rPr>
          <w:rFonts w:cstheme="minorHAnsi"/>
          <w:lang w:val="es-ES"/>
        </w:rPr>
        <w:t>Tomcat</w:t>
      </w:r>
      <w:proofErr w:type="spellEnd"/>
      <w:r w:rsidRPr="0043060D">
        <w:rPr>
          <w:rFonts w:cstheme="minorHAnsi"/>
          <w:lang w:val="es-ES"/>
        </w:rPr>
        <w:t xml:space="preserve"> en: </w:t>
      </w:r>
      <w:hyperlink r:id="rId20" w:history="1">
        <w:r w:rsidRPr="0043060D">
          <w:rPr>
            <w:rFonts w:cstheme="minorHAnsi"/>
            <w:color w:val="1155CC"/>
            <w:u w:val="single"/>
            <w:lang w:val="es-ES"/>
          </w:rPr>
          <w:t>http</w:t>
        </w:r>
      </w:hyperlink>
      <w:hyperlink r:id="rId21" w:history="1">
        <w:proofErr w:type="gramStart"/>
        <w:r w:rsidRPr="0043060D">
          <w:rPr>
            <w:rFonts w:cstheme="minorHAnsi"/>
            <w:color w:val="1155CC"/>
            <w:u w:val="single"/>
            <w:lang w:val="es-ES"/>
          </w:rPr>
          <w:t>:/</w:t>
        </w:r>
        <w:proofErr w:type="gramEnd"/>
        <w:r w:rsidRPr="0043060D">
          <w:rPr>
            <w:rFonts w:cstheme="minorHAnsi"/>
            <w:color w:val="1155CC"/>
            <w:u w:val="single"/>
            <w:lang w:val="es-ES"/>
          </w:rPr>
          <w:t>/</w:t>
        </w:r>
      </w:hyperlink>
      <w:hyperlink r:id="rId22" w:history="1">
        <w:r w:rsidRPr="0043060D">
          <w:rPr>
            <w:rFonts w:cstheme="minorHAnsi"/>
            <w:color w:val="1155CC"/>
            <w:u w:val="single"/>
            <w:lang w:val="es-ES"/>
          </w:rPr>
          <w:t>tomcat</w:t>
        </w:r>
      </w:hyperlink>
      <w:hyperlink r:id="rId23" w:history="1">
        <w:r w:rsidRPr="0043060D">
          <w:rPr>
            <w:rFonts w:cstheme="minorHAnsi"/>
            <w:color w:val="1155CC"/>
            <w:u w:val="single"/>
            <w:lang w:val="es-ES"/>
          </w:rPr>
          <w:t>.</w:t>
        </w:r>
      </w:hyperlink>
      <w:hyperlink r:id="rId24" w:history="1">
        <w:r w:rsidRPr="0043060D">
          <w:rPr>
            <w:rFonts w:cstheme="minorHAnsi"/>
            <w:color w:val="1155CC"/>
            <w:u w:val="single"/>
            <w:lang w:val="es-ES"/>
          </w:rPr>
          <w:t>apache</w:t>
        </w:r>
      </w:hyperlink>
      <w:hyperlink r:id="rId25" w:history="1">
        <w:r w:rsidRPr="0043060D">
          <w:rPr>
            <w:rFonts w:cstheme="minorHAnsi"/>
            <w:color w:val="1155CC"/>
            <w:u w:val="single"/>
            <w:lang w:val="es-ES"/>
          </w:rPr>
          <w:t>.</w:t>
        </w:r>
      </w:hyperlink>
      <w:hyperlink r:id="rId26" w:history="1">
        <w:r w:rsidRPr="0043060D">
          <w:rPr>
            <w:rFonts w:cstheme="minorHAnsi"/>
            <w:color w:val="1155CC"/>
            <w:u w:val="single"/>
            <w:lang w:val="es-ES"/>
          </w:rPr>
          <w:t>org</w:t>
        </w:r>
      </w:hyperlink>
      <w:hyperlink r:id="rId27" w:history="1">
        <w:r w:rsidRPr="0043060D">
          <w:rPr>
            <w:rFonts w:cstheme="minorHAnsi"/>
            <w:color w:val="1155CC"/>
            <w:u w:val="single"/>
            <w:lang w:val="es-ES"/>
          </w:rPr>
          <w:t>/</w:t>
        </w:r>
      </w:hyperlink>
      <w:hyperlink r:id="rId28" w:history="1">
        <w:r w:rsidRPr="0043060D">
          <w:rPr>
            <w:rFonts w:cstheme="minorHAnsi"/>
            <w:color w:val="1155CC"/>
            <w:u w:val="single"/>
            <w:lang w:val="es-ES"/>
          </w:rPr>
          <w:t>download</w:t>
        </w:r>
      </w:hyperlink>
      <w:hyperlink r:id="rId29" w:history="1">
        <w:r w:rsidRPr="0043060D">
          <w:rPr>
            <w:rFonts w:cstheme="minorHAnsi"/>
            <w:color w:val="1155CC"/>
            <w:u w:val="single"/>
            <w:lang w:val="es-ES"/>
          </w:rPr>
          <w:t>-70.</w:t>
        </w:r>
      </w:hyperlink>
      <w:hyperlink r:id="rId30" w:history="1">
        <w:r w:rsidRPr="0043060D">
          <w:rPr>
            <w:rFonts w:cstheme="minorHAnsi"/>
            <w:color w:val="1155CC"/>
            <w:u w:val="single"/>
            <w:lang w:val="es-ES"/>
          </w:rPr>
          <w:t>cgi</w:t>
        </w:r>
      </w:hyperlink>
      <w:r w:rsidRPr="0043060D">
        <w:rPr>
          <w:rFonts w:cstheme="minorHAnsi"/>
          <w:lang w:val="es-ES"/>
        </w:rPr>
        <w:t>.</w:t>
      </w:r>
    </w:p>
    <w:p w:rsidR="00F804A8" w:rsidRPr="0043060D" w:rsidRDefault="00F804A8" w:rsidP="00F804A8">
      <w:pPr>
        <w:numPr>
          <w:ilvl w:val="0"/>
          <w:numId w:val="2"/>
        </w:numPr>
        <w:tabs>
          <w:tab w:val="num" w:pos="720"/>
        </w:tabs>
        <w:spacing w:after="0" w:line="240" w:lineRule="auto"/>
        <w:rPr>
          <w:rFonts w:cstheme="minorHAnsi"/>
          <w:lang w:val="es-ES"/>
        </w:rPr>
      </w:pPr>
      <w:r w:rsidRPr="0043060D">
        <w:rPr>
          <w:rFonts w:cstheme="minorHAnsi"/>
          <w:lang w:val="es-ES"/>
        </w:rPr>
        <w:t xml:space="preserve">Descomprimir el archivo de </w:t>
      </w:r>
      <w:proofErr w:type="spellStart"/>
      <w:r w:rsidRPr="0043060D">
        <w:rPr>
          <w:rFonts w:cstheme="minorHAnsi"/>
          <w:lang w:val="es-ES"/>
        </w:rPr>
        <w:t>Tomcat</w:t>
      </w:r>
      <w:proofErr w:type="spellEnd"/>
      <w:r w:rsidRPr="0043060D">
        <w:rPr>
          <w:rFonts w:cstheme="minorHAnsi"/>
          <w:lang w:val="es-ES"/>
        </w:rPr>
        <w:t>.</w:t>
      </w:r>
    </w:p>
    <w:p w:rsidR="00F804A8" w:rsidRPr="0043060D" w:rsidRDefault="00F804A8" w:rsidP="00F804A8">
      <w:pPr>
        <w:numPr>
          <w:ilvl w:val="0"/>
          <w:numId w:val="2"/>
        </w:numPr>
        <w:tabs>
          <w:tab w:val="num" w:pos="720"/>
        </w:tabs>
        <w:spacing w:after="0" w:line="240" w:lineRule="auto"/>
        <w:rPr>
          <w:rFonts w:cstheme="minorHAnsi"/>
          <w:lang w:val="es-ES"/>
        </w:rPr>
      </w:pPr>
      <w:r w:rsidRPr="0043060D">
        <w:rPr>
          <w:rFonts w:cstheme="minorHAnsi"/>
          <w:lang w:val="es-ES"/>
        </w:rPr>
        <w:t xml:space="preserve">Posteriormente se debe definir una variable ambiental la cual le indicará al sistema la ubicación de </w:t>
      </w:r>
      <w:proofErr w:type="spellStart"/>
      <w:r w:rsidR="007416A7" w:rsidRPr="0043060D">
        <w:rPr>
          <w:rFonts w:cstheme="minorHAnsi"/>
          <w:lang w:val="es-ES"/>
        </w:rPr>
        <w:t>Tomcat</w:t>
      </w:r>
      <w:proofErr w:type="spellEnd"/>
      <w:r w:rsidR="007416A7" w:rsidRPr="0043060D">
        <w:rPr>
          <w:rFonts w:cstheme="minorHAnsi"/>
          <w:lang w:val="es-ES"/>
        </w:rPr>
        <w:t>,</w:t>
      </w:r>
      <w:r w:rsidRPr="0043060D">
        <w:rPr>
          <w:rFonts w:cstheme="minorHAnsi"/>
          <w:lang w:val="es-ES"/>
        </w:rPr>
        <w:t xml:space="preserve"> para instalaciones Windows esta variable ambiental puede ser definida de la misma manera que CLASSPATH, descrita en las instrucciones del JDK (es decir la </w:t>
      </w:r>
      <w:r w:rsidR="0043060D" w:rsidRPr="0043060D">
        <w:rPr>
          <w:rFonts w:cstheme="minorHAnsi"/>
          <w:lang w:val="es-ES"/>
        </w:rPr>
        <w:t>dirección</w:t>
      </w:r>
      <w:r w:rsidRPr="0043060D">
        <w:rPr>
          <w:rFonts w:cstheme="minorHAnsi"/>
          <w:lang w:val="es-ES"/>
        </w:rPr>
        <w:t xml:space="preserve"> donde se encuentra el jdk1.7.0).</w:t>
      </w:r>
    </w:p>
    <w:p w:rsidR="00F804A8" w:rsidRPr="0043060D" w:rsidRDefault="00F804A8" w:rsidP="00F804A8">
      <w:pPr>
        <w:numPr>
          <w:ilvl w:val="0"/>
          <w:numId w:val="2"/>
        </w:numPr>
        <w:tabs>
          <w:tab w:val="num" w:pos="720"/>
        </w:tabs>
        <w:spacing w:after="0" w:line="240" w:lineRule="auto"/>
        <w:rPr>
          <w:rFonts w:cstheme="minorHAnsi"/>
          <w:lang w:val="es-ES"/>
        </w:rPr>
      </w:pPr>
      <w:r w:rsidRPr="0043060D">
        <w:rPr>
          <w:rFonts w:cstheme="minorHAnsi"/>
          <w:lang w:val="es-ES"/>
        </w:rPr>
        <w:lastRenderedPageBreak/>
        <w:t xml:space="preserve">Del archivo que se </w:t>
      </w:r>
      <w:r w:rsidR="0043060D" w:rsidRPr="0043060D">
        <w:rPr>
          <w:rFonts w:cstheme="minorHAnsi"/>
          <w:lang w:val="es-ES"/>
        </w:rPr>
        <w:t>descomprimió</w:t>
      </w:r>
      <w:r w:rsidRPr="0043060D">
        <w:rPr>
          <w:rFonts w:cstheme="minorHAnsi"/>
          <w:lang w:val="es-ES"/>
        </w:rPr>
        <w:t xml:space="preserve"> dentro de la carpeta “</w:t>
      </w:r>
      <w:proofErr w:type="spellStart"/>
      <w:r w:rsidRPr="0043060D">
        <w:rPr>
          <w:rFonts w:cstheme="minorHAnsi"/>
          <w:lang w:val="es-ES"/>
        </w:rPr>
        <w:t>bin</w:t>
      </w:r>
      <w:proofErr w:type="spellEnd"/>
      <w:r w:rsidRPr="0043060D">
        <w:rPr>
          <w:rFonts w:cstheme="minorHAnsi"/>
          <w:lang w:val="es-ES"/>
        </w:rPr>
        <w:t xml:space="preserve">” hacemos doble </w:t>
      </w:r>
      <w:r w:rsidR="0043060D" w:rsidRPr="0043060D">
        <w:rPr>
          <w:rFonts w:cstheme="minorHAnsi"/>
          <w:lang w:val="es-ES"/>
        </w:rPr>
        <w:t>clic</w:t>
      </w:r>
      <w:r w:rsidRPr="0043060D">
        <w:rPr>
          <w:rFonts w:cstheme="minorHAnsi"/>
          <w:lang w:val="es-ES"/>
        </w:rPr>
        <w:t xml:space="preserve"> sobre el archivo </w:t>
      </w:r>
      <w:proofErr w:type="spellStart"/>
      <w:r w:rsidRPr="0043060D">
        <w:rPr>
          <w:rFonts w:cstheme="minorHAnsi"/>
          <w:lang w:val="es-ES"/>
        </w:rPr>
        <w:t>startup.wbf</w:t>
      </w:r>
      <w:proofErr w:type="spellEnd"/>
      <w:r w:rsidRPr="0043060D">
        <w:rPr>
          <w:rFonts w:cstheme="minorHAnsi"/>
          <w:lang w:val="es-ES"/>
        </w:rPr>
        <w:t xml:space="preserve"> (</w:t>
      </w:r>
      <w:proofErr w:type="spellStart"/>
      <w:r w:rsidRPr="0043060D">
        <w:rPr>
          <w:rFonts w:cstheme="minorHAnsi"/>
          <w:lang w:val="es-ES"/>
        </w:rPr>
        <w:t>windows</w:t>
      </w:r>
      <w:proofErr w:type="spellEnd"/>
      <w:r w:rsidRPr="0043060D">
        <w:rPr>
          <w:rFonts w:cstheme="minorHAnsi"/>
          <w:lang w:val="es-ES"/>
        </w:rPr>
        <w:t xml:space="preserve"> </w:t>
      </w:r>
      <w:proofErr w:type="spellStart"/>
      <w:r w:rsidRPr="0043060D">
        <w:rPr>
          <w:rFonts w:cstheme="minorHAnsi"/>
          <w:lang w:val="es-ES"/>
        </w:rPr>
        <w:t>batch</w:t>
      </w:r>
      <w:proofErr w:type="spellEnd"/>
      <w:r w:rsidRPr="0043060D">
        <w:rPr>
          <w:rFonts w:cstheme="minorHAnsi"/>
          <w:lang w:val="es-ES"/>
        </w:rPr>
        <w:t xml:space="preserve"> file).</w:t>
      </w:r>
    </w:p>
    <w:p w:rsidR="0043060D" w:rsidRPr="0043060D" w:rsidRDefault="0043060D" w:rsidP="0043060D">
      <w:pPr>
        <w:pStyle w:val="Ttulo3"/>
        <w:rPr>
          <w:rFonts w:asciiTheme="minorHAnsi" w:hAnsiTheme="minorHAnsi" w:cstheme="minorHAnsi"/>
          <w:lang w:val="es-ES"/>
        </w:rPr>
      </w:pPr>
      <w:r w:rsidRPr="0043060D">
        <w:rPr>
          <w:rFonts w:asciiTheme="minorHAnsi" w:hAnsiTheme="minorHAnsi" w:cstheme="minorHAnsi"/>
          <w:lang w:val="es-ES"/>
        </w:rPr>
        <w:t>Instalación de JRE</w:t>
      </w:r>
    </w:p>
    <w:p w:rsidR="00F804A8" w:rsidRPr="0043060D" w:rsidRDefault="00F804A8" w:rsidP="00F804A8">
      <w:pPr>
        <w:numPr>
          <w:ilvl w:val="0"/>
          <w:numId w:val="3"/>
        </w:numPr>
        <w:tabs>
          <w:tab w:val="num" w:pos="720"/>
        </w:tabs>
        <w:spacing w:after="0" w:line="240" w:lineRule="auto"/>
        <w:rPr>
          <w:rFonts w:cstheme="minorHAnsi"/>
          <w:lang w:val="es-ES"/>
        </w:rPr>
      </w:pPr>
      <w:r w:rsidRPr="0043060D">
        <w:rPr>
          <w:rFonts w:cstheme="minorHAnsi"/>
          <w:lang w:val="es-ES"/>
        </w:rPr>
        <w:t xml:space="preserve">Ir a la </w:t>
      </w:r>
      <w:hyperlink r:id="rId31" w:history="1">
        <w:r w:rsidRPr="0043060D">
          <w:rPr>
            <w:rFonts w:cstheme="minorHAnsi"/>
            <w:color w:val="2557AD"/>
            <w:u w:val="single"/>
            <w:lang w:val="es-ES"/>
          </w:rPr>
          <w:t>sección</w:t>
        </w:r>
      </w:hyperlink>
      <w:hyperlink r:id="rId32" w:history="1">
        <w:r w:rsidRPr="0043060D">
          <w:rPr>
            <w:rFonts w:cstheme="minorHAnsi"/>
            <w:color w:val="2557AD"/>
            <w:u w:val="single"/>
            <w:lang w:val="es-ES"/>
          </w:rPr>
          <w:t xml:space="preserve"> </w:t>
        </w:r>
      </w:hyperlink>
      <w:hyperlink r:id="rId33" w:history="1">
        <w:r w:rsidRPr="0043060D">
          <w:rPr>
            <w:rFonts w:cstheme="minorHAnsi"/>
            <w:color w:val="2557AD"/>
            <w:u w:val="single"/>
            <w:lang w:val="es-ES"/>
          </w:rPr>
          <w:t>de</w:t>
        </w:r>
      </w:hyperlink>
      <w:hyperlink r:id="rId34" w:history="1">
        <w:r w:rsidRPr="0043060D">
          <w:rPr>
            <w:rFonts w:cstheme="minorHAnsi"/>
            <w:color w:val="2557AD"/>
            <w:u w:val="single"/>
            <w:lang w:val="es-ES"/>
          </w:rPr>
          <w:t xml:space="preserve"> </w:t>
        </w:r>
      </w:hyperlink>
      <w:hyperlink r:id="rId35" w:history="1">
        <w:r w:rsidRPr="0043060D">
          <w:rPr>
            <w:rFonts w:cstheme="minorHAnsi"/>
            <w:color w:val="2557AD"/>
            <w:u w:val="single"/>
            <w:lang w:val="es-ES"/>
          </w:rPr>
          <w:t>descarga</w:t>
        </w:r>
      </w:hyperlink>
      <w:hyperlink r:id="rId36" w:history="1">
        <w:r w:rsidRPr="0043060D">
          <w:rPr>
            <w:rFonts w:cstheme="minorHAnsi"/>
            <w:color w:val="2557AD"/>
            <w:u w:val="single"/>
            <w:lang w:val="es-ES"/>
          </w:rPr>
          <w:t xml:space="preserve"> </w:t>
        </w:r>
      </w:hyperlink>
      <w:hyperlink r:id="rId37" w:history="1">
        <w:r w:rsidRPr="0043060D">
          <w:rPr>
            <w:rFonts w:cstheme="minorHAnsi"/>
            <w:color w:val="2557AD"/>
            <w:u w:val="single"/>
            <w:lang w:val="es-ES"/>
          </w:rPr>
          <w:t>del</w:t>
        </w:r>
      </w:hyperlink>
      <w:hyperlink r:id="rId38" w:history="1">
        <w:r w:rsidRPr="0043060D">
          <w:rPr>
            <w:rFonts w:cstheme="minorHAnsi"/>
            <w:color w:val="2557AD"/>
            <w:u w:val="single"/>
            <w:lang w:val="es-ES"/>
          </w:rPr>
          <w:t xml:space="preserve"> </w:t>
        </w:r>
      </w:hyperlink>
      <w:hyperlink r:id="rId39" w:history="1">
        <w:r w:rsidRPr="0043060D">
          <w:rPr>
            <w:rFonts w:cstheme="minorHAnsi"/>
            <w:color w:val="2557AD"/>
            <w:u w:val="single"/>
            <w:lang w:val="es-ES"/>
          </w:rPr>
          <w:t>JRE</w:t>
        </w:r>
      </w:hyperlink>
      <w:hyperlink r:id="rId40" w:history="1">
        <w:r w:rsidRPr="0043060D">
          <w:rPr>
            <w:rFonts w:cstheme="minorHAnsi"/>
            <w:color w:val="2557AD"/>
            <w:u w:val="single"/>
            <w:lang w:val="es-ES"/>
          </w:rPr>
          <w:t xml:space="preserve"> (</w:t>
        </w:r>
      </w:hyperlink>
      <w:hyperlink r:id="rId41" w:history="1">
        <w:r w:rsidRPr="0043060D">
          <w:rPr>
            <w:rFonts w:cstheme="minorHAnsi"/>
            <w:color w:val="2557AD"/>
            <w:u w:val="single"/>
            <w:lang w:val="es-ES"/>
          </w:rPr>
          <w:t>Java</w:t>
        </w:r>
      </w:hyperlink>
      <w:hyperlink r:id="rId42" w:history="1">
        <w:r w:rsidRPr="0043060D">
          <w:rPr>
            <w:rFonts w:cstheme="minorHAnsi"/>
            <w:color w:val="2557AD"/>
            <w:u w:val="single"/>
            <w:lang w:val="es-ES"/>
          </w:rPr>
          <w:t xml:space="preserve"> </w:t>
        </w:r>
      </w:hyperlink>
      <w:hyperlink r:id="rId43" w:history="1">
        <w:proofErr w:type="spellStart"/>
        <w:r w:rsidRPr="0043060D">
          <w:rPr>
            <w:rFonts w:cstheme="minorHAnsi"/>
            <w:color w:val="2557AD"/>
            <w:u w:val="single"/>
            <w:lang w:val="es-ES"/>
          </w:rPr>
          <w:t>Runtime</w:t>
        </w:r>
        <w:proofErr w:type="spellEnd"/>
      </w:hyperlink>
      <w:hyperlink r:id="rId44" w:history="1">
        <w:r w:rsidRPr="0043060D">
          <w:rPr>
            <w:rFonts w:cstheme="minorHAnsi"/>
            <w:color w:val="2557AD"/>
            <w:u w:val="single"/>
            <w:lang w:val="es-ES"/>
          </w:rPr>
          <w:t xml:space="preserve"> </w:t>
        </w:r>
      </w:hyperlink>
      <w:hyperlink r:id="rId45" w:history="1">
        <w:proofErr w:type="spellStart"/>
        <w:r w:rsidRPr="0043060D">
          <w:rPr>
            <w:rFonts w:cstheme="minorHAnsi"/>
            <w:color w:val="2557AD"/>
            <w:u w:val="single"/>
            <w:lang w:val="es-ES"/>
          </w:rPr>
          <w:t>Environment</w:t>
        </w:r>
        <w:proofErr w:type="spellEnd"/>
      </w:hyperlink>
      <w:hyperlink r:id="rId46" w:history="1">
        <w:r w:rsidRPr="0043060D">
          <w:rPr>
            <w:rFonts w:cstheme="minorHAnsi"/>
            <w:color w:val="2557AD"/>
            <w:u w:val="single"/>
            <w:lang w:val="es-ES"/>
          </w:rPr>
          <w:t>)</w:t>
        </w:r>
      </w:hyperlink>
      <w:r w:rsidRPr="0043060D">
        <w:rPr>
          <w:rFonts w:cstheme="minorHAnsi"/>
          <w:lang w:val="es-ES"/>
        </w:rPr>
        <w:t xml:space="preserve"> y descargarlo desde nuestros servidores.</w:t>
      </w:r>
    </w:p>
    <w:p w:rsidR="00F804A8" w:rsidRPr="0043060D" w:rsidRDefault="00F804A8" w:rsidP="00F804A8">
      <w:pPr>
        <w:numPr>
          <w:ilvl w:val="0"/>
          <w:numId w:val="3"/>
        </w:numPr>
        <w:tabs>
          <w:tab w:val="num" w:pos="720"/>
        </w:tabs>
        <w:spacing w:after="0" w:line="240" w:lineRule="auto"/>
        <w:rPr>
          <w:rFonts w:cstheme="minorHAnsi"/>
          <w:lang w:val="es-ES"/>
        </w:rPr>
      </w:pPr>
      <w:r w:rsidRPr="0043060D">
        <w:rPr>
          <w:rFonts w:cstheme="minorHAnsi"/>
          <w:lang w:val="es-ES"/>
        </w:rPr>
        <w:t xml:space="preserve">Una vez descargado se debe hacer doble </w:t>
      </w:r>
      <w:r w:rsidR="007416A7" w:rsidRPr="0043060D">
        <w:rPr>
          <w:rFonts w:cstheme="minorHAnsi"/>
          <w:lang w:val="es-ES"/>
        </w:rPr>
        <w:t>clic</w:t>
      </w:r>
      <w:r w:rsidRPr="0043060D">
        <w:rPr>
          <w:rFonts w:cstheme="minorHAnsi"/>
          <w:lang w:val="es-ES"/>
        </w:rPr>
        <w:t xml:space="preserve"> en el icono para iniciar la instalación.</w:t>
      </w:r>
    </w:p>
    <w:p w:rsidR="00F804A8" w:rsidRPr="0043060D" w:rsidRDefault="00F804A8" w:rsidP="00F804A8">
      <w:pPr>
        <w:numPr>
          <w:ilvl w:val="0"/>
          <w:numId w:val="3"/>
        </w:numPr>
        <w:tabs>
          <w:tab w:val="num" w:pos="720"/>
        </w:tabs>
        <w:spacing w:after="0" w:line="240" w:lineRule="auto"/>
        <w:rPr>
          <w:rFonts w:cstheme="minorHAnsi"/>
          <w:lang w:val="es-ES"/>
        </w:rPr>
      </w:pPr>
      <w:r w:rsidRPr="0043060D">
        <w:rPr>
          <w:rFonts w:cstheme="minorHAnsi"/>
          <w:lang w:val="es-ES"/>
        </w:rPr>
        <w:t>Lo primero que debemos escoger es entre la instalación típica y la personaliza. Escogeremos la típica ya que es más sencilla y permite la ejecución de las aplicaciones hechas en Java.</w:t>
      </w:r>
    </w:p>
    <w:p w:rsidR="00F804A8" w:rsidRPr="0043060D" w:rsidRDefault="00F804A8" w:rsidP="00F804A8">
      <w:pPr>
        <w:numPr>
          <w:ilvl w:val="0"/>
          <w:numId w:val="3"/>
        </w:numPr>
        <w:tabs>
          <w:tab w:val="num" w:pos="720"/>
        </w:tabs>
        <w:spacing w:after="0" w:line="240" w:lineRule="auto"/>
        <w:rPr>
          <w:rFonts w:cstheme="minorHAnsi"/>
          <w:lang w:val="es-ES"/>
        </w:rPr>
      </w:pPr>
      <w:r w:rsidRPr="0043060D">
        <w:rPr>
          <w:rFonts w:cstheme="minorHAnsi"/>
          <w:lang w:val="es-ES"/>
        </w:rPr>
        <w:t xml:space="preserve">A continuación aceptaremos la licencia pulsando el botón </w:t>
      </w:r>
      <w:r w:rsidRPr="0043060D">
        <w:rPr>
          <w:rFonts w:cstheme="minorHAnsi"/>
          <w:i/>
          <w:iCs/>
          <w:lang w:val="es-ES"/>
        </w:rPr>
        <w:t>Aceptar &gt;</w:t>
      </w:r>
      <w:r w:rsidRPr="0043060D">
        <w:rPr>
          <w:rFonts w:cstheme="minorHAnsi"/>
          <w:lang w:val="es-ES"/>
        </w:rPr>
        <w:t>.</w:t>
      </w:r>
    </w:p>
    <w:p w:rsidR="00F804A8" w:rsidRPr="0043060D" w:rsidRDefault="00F804A8" w:rsidP="00F804A8">
      <w:pPr>
        <w:numPr>
          <w:ilvl w:val="0"/>
          <w:numId w:val="3"/>
        </w:numPr>
        <w:tabs>
          <w:tab w:val="num" w:pos="720"/>
        </w:tabs>
        <w:spacing w:after="0" w:line="240" w:lineRule="auto"/>
        <w:rPr>
          <w:rFonts w:cstheme="minorHAnsi"/>
          <w:lang w:val="es-ES"/>
        </w:rPr>
      </w:pPr>
      <w:r w:rsidRPr="0043060D">
        <w:rPr>
          <w:rFonts w:cstheme="minorHAnsi"/>
          <w:lang w:val="es-ES"/>
        </w:rPr>
        <w:t xml:space="preserve">Si se pulsa en el botón </w:t>
      </w:r>
      <w:r w:rsidRPr="0043060D">
        <w:rPr>
          <w:rFonts w:cstheme="minorHAnsi"/>
          <w:i/>
          <w:iCs/>
          <w:lang w:val="es-ES"/>
        </w:rPr>
        <w:t>Finalizar</w:t>
      </w:r>
      <w:r w:rsidRPr="0043060D">
        <w:rPr>
          <w:rFonts w:cstheme="minorHAnsi"/>
          <w:lang w:val="es-ES"/>
        </w:rPr>
        <w:t xml:space="preserve"> la instalación se habrá finalizado.</w:t>
      </w:r>
    </w:p>
    <w:p w:rsidR="00C93833" w:rsidRPr="0043060D" w:rsidRDefault="00C93833" w:rsidP="00D055B9">
      <w:pPr>
        <w:rPr>
          <w:rFonts w:cstheme="minorHAnsi"/>
          <w:lang w:val="es-ES"/>
        </w:rPr>
      </w:pPr>
      <w:bookmarkStart w:id="7" w:name="h.ua5isfcp9035"/>
      <w:bookmarkEnd w:id="7"/>
    </w:p>
    <w:p w:rsidR="00F804A8" w:rsidRPr="0043060D" w:rsidRDefault="00F804A8" w:rsidP="00C93833">
      <w:pPr>
        <w:pStyle w:val="Ttulo2"/>
        <w:rPr>
          <w:rFonts w:asciiTheme="minorHAnsi" w:eastAsia="Calibri" w:hAnsiTheme="minorHAnsi" w:cstheme="minorHAnsi"/>
          <w:lang w:val="es-ES"/>
        </w:rPr>
      </w:pPr>
      <w:bookmarkStart w:id="8" w:name="_Toc316838494"/>
      <w:r w:rsidRPr="0043060D">
        <w:rPr>
          <w:rFonts w:asciiTheme="minorHAnsi" w:eastAsia="Calibri" w:hAnsiTheme="minorHAnsi" w:cstheme="minorHAnsi"/>
          <w:lang w:val="es-ES"/>
        </w:rPr>
        <w:t>Instalar JSTL</w:t>
      </w:r>
      <w:bookmarkEnd w:id="8"/>
    </w:p>
    <w:p w:rsidR="00F804A8" w:rsidRPr="0043060D" w:rsidRDefault="00F804A8" w:rsidP="00F804A8">
      <w:pPr>
        <w:spacing w:after="0" w:line="240" w:lineRule="auto"/>
        <w:ind w:right="160"/>
        <w:rPr>
          <w:rFonts w:cstheme="minorHAnsi"/>
          <w:lang w:val="es-ES"/>
        </w:rPr>
      </w:pPr>
      <w:r w:rsidRPr="0043060D">
        <w:rPr>
          <w:rFonts w:cstheme="minorHAnsi"/>
          <w:lang w:val="es-ES"/>
        </w:rPr>
        <w:t xml:space="preserve">Para trabajar con JSTL necesitamos </w:t>
      </w:r>
    </w:p>
    <w:p w:rsidR="00F804A8" w:rsidRPr="0043060D" w:rsidRDefault="00F804A8" w:rsidP="00F804A8">
      <w:pPr>
        <w:numPr>
          <w:ilvl w:val="0"/>
          <w:numId w:val="4"/>
        </w:numPr>
        <w:tabs>
          <w:tab w:val="num" w:pos="720"/>
        </w:tabs>
        <w:spacing w:after="0" w:line="240" w:lineRule="auto"/>
        <w:ind w:right="160"/>
        <w:rPr>
          <w:rFonts w:cstheme="minorHAnsi"/>
          <w:lang w:val="es-ES"/>
        </w:rPr>
      </w:pPr>
      <w:r w:rsidRPr="0043060D">
        <w:rPr>
          <w:rFonts w:cstheme="minorHAnsi"/>
          <w:lang w:val="es-ES"/>
        </w:rPr>
        <w:t xml:space="preserve">Un kit de desarrollo java como el Java Standard </w:t>
      </w:r>
      <w:proofErr w:type="spellStart"/>
      <w:r w:rsidRPr="0043060D">
        <w:rPr>
          <w:rFonts w:cstheme="minorHAnsi"/>
          <w:lang w:val="es-ES"/>
        </w:rPr>
        <w:t>Edition</w:t>
      </w:r>
      <w:proofErr w:type="spellEnd"/>
      <w:r w:rsidRPr="0043060D">
        <w:rPr>
          <w:rFonts w:cstheme="minorHAnsi"/>
          <w:lang w:val="es-ES"/>
        </w:rPr>
        <w:t xml:space="preserve"> (J2SE) de </w:t>
      </w:r>
      <w:proofErr w:type="spellStart"/>
      <w:r w:rsidRPr="0043060D">
        <w:rPr>
          <w:rFonts w:cstheme="minorHAnsi"/>
          <w:lang w:val="es-ES"/>
        </w:rPr>
        <w:t>Sun</w:t>
      </w:r>
      <w:proofErr w:type="spellEnd"/>
      <w:r w:rsidRPr="0043060D">
        <w:rPr>
          <w:rFonts w:cstheme="minorHAnsi"/>
          <w:lang w:val="es-ES"/>
        </w:rPr>
        <w:t>.</w:t>
      </w:r>
    </w:p>
    <w:p w:rsidR="00F804A8" w:rsidRPr="0043060D" w:rsidRDefault="00F804A8" w:rsidP="00F804A8">
      <w:pPr>
        <w:numPr>
          <w:ilvl w:val="0"/>
          <w:numId w:val="4"/>
        </w:numPr>
        <w:tabs>
          <w:tab w:val="num" w:pos="720"/>
        </w:tabs>
        <w:spacing w:after="0" w:line="240" w:lineRule="auto"/>
        <w:ind w:right="160"/>
        <w:rPr>
          <w:rFonts w:cstheme="minorHAnsi"/>
          <w:lang w:val="es-ES"/>
        </w:rPr>
      </w:pPr>
      <w:r w:rsidRPr="0043060D">
        <w:rPr>
          <w:rFonts w:cstheme="minorHAnsi"/>
          <w:lang w:val="es-ES"/>
        </w:rPr>
        <w:t xml:space="preserve">Un servidor que ejecute </w:t>
      </w:r>
      <w:proofErr w:type="spellStart"/>
      <w:r w:rsidRPr="0043060D">
        <w:rPr>
          <w:rFonts w:cstheme="minorHAnsi"/>
          <w:lang w:val="es-ES"/>
        </w:rPr>
        <w:t>Servlets</w:t>
      </w:r>
      <w:proofErr w:type="spellEnd"/>
      <w:r w:rsidRPr="0043060D">
        <w:rPr>
          <w:rFonts w:cstheme="minorHAnsi"/>
          <w:lang w:val="es-ES"/>
        </w:rPr>
        <w:t xml:space="preserve"> y JSP como </w:t>
      </w:r>
      <w:proofErr w:type="spellStart"/>
      <w:r w:rsidRPr="0043060D">
        <w:rPr>
          <w:rFonts w:cstheme="minorHAnsi"/>
          <w:lang w:val="es-ES"/>
        </w:rPr>
        <w:t>Tomcat</w:t>
      </w:r>
      <w:proofErr w:type="spellEnd"/>
      <w:r w:rsidRPr="0043060D">
        <w:rPr>
          <w:rFonts w:cstheme="minorHAnsi"/>
          <w:lang w:val="es-ES"/>
        </w:rPr>
        <w:t xml:space="preserve">. JSTL 1.0 necesita JSP 1.2 y </w:t>
      </w:r>
      <w:proofErr w:type="spellStart"/>
      <w:r w:rsidRPr="0043060D">
        <w:rPr>
          <w:rFonts w:cstheme="minorHAnsi"/>
          <w:lang w:val="es-ES"/>
        </w:rPr>
        <w:t>Servlets</w:t>
      </w:r>
      <w:proofErr w:type="spellEnd"/>
      <w:r w:rsidRPr="0043060D">
        <w:rPr>
          <w:rFonts w:cstheme="minorHAnsi"/>
          <w:lang w:val="es-ES"/>
        </w:rPr>
        <w:t xml:space="preserve"> 2.3 implementadas por </w:t>
      </w:r>
      <w:proofErr w:type="spellStart"/>
      <w:r w:rsidRPr="0043060D">
        <w:rPr>
          <w:rFonts w:cstheme="minorHAnsi"/>
          <w:lang w:val="es-ES"/>
        </w:rPr>
        <w:t>Tomcat</w:t>
      </w:r>
      <w:proofErr w:type="spellEnd"/>
      <w:r w:rsidRPr="0043060D">
        <w:rPr>
          <w:rFonts w:cstheme="minorHAnsi"/>
          <w:lang w:val="es-ES"/>
        </w:rPr>
        <w:t xml:space="preserve"> 4. JSTL 1.1 requiere JSP 2.0 y </w:t>
      </w:r>
      <w:proofErr w:type="spellStart"/>
      <w:r w:rsidRPr="0043060D">
        <w:rPr>
          <w:rFonts w:cstheme="minorHAnsi"/>
          <w:lang w:val="es-ES"/>
        </w:rPr>
        <w:t>Servlets</w:t>
      </w:r>
      <w:proofErr w:type="spellEnd"/>
      <w:r w:rsidRPr="0043060D">
        <w:rPr>
          <w:rFonts w:cstheme="minorHAnsi"/>
          <w:lang w:val="es-ES"/>
        </w:rPr>
        <w:t xml:space="preserve"> 2.4, implementadas por </w:t>
      </w:r>
      <w:proofErr w:type="spellStart"/>
      <w:r w:rsidRPr="0043060D">
        <w:rPr>
          <w:rFonts w:cstheme="minorHAnsi"/>
          <w:lang w:val="es-ES"/>
        </w:rPr>
        <w:t>Tomcat</w:t>
      </w:r>
      <w:proofErr w:type="spellEnd"/>
      <w:r w:rsidRPr="0043060D">
        <w:rPr>
          <w:rFonts w:cstheme="minorHAnsi"/>
          <w:lang w:val="es-ES"/>
        </w:rPr>
        <w:t xml:space="preserve"> 5. O dicho de otro modo, si vas a trabajar con la última versión de JSTL (la 1.1) usa </w:t>
      </w:r>
      <w:proofErr w:type="spellStart"/>
      <w:r w:rsidRPr="0043060D">
        <w:rPr>
          <w:rFonts w:cstheme="minorHAnsi"/>
          <w:lang w:val="es-ES"/>
        </w:rPr>
        <w:t>Tomcat</w:t>
      </w:r>
      <w:proofErr w:type="spellEnd"/>
      <w:r w:rsidRPr="0043060D">
        <w:rPr>
          <w:rFonts w:cstheme="minorHAnsi"/>
          <w:lang w:val="es-ES"/>
        </w:rPr>
        <w:t xml:space="preserve"> 5.</w:t>
      </w:r>
    </w:p>
    <w:p w:rsidR="00F804A8" w:rsidRPr="0043060D" w:rsidRDefault="00F804A8" w:rsidP="00F804A8">
      <w:pPr>
        <w:numPr>
          <w:ilvl w:val="0"/>
          <w:numId w:val="4"/>
        </w:numPr>
        <w:tabs>
          <w:tab w:val="num" w:pos="720"/>
        </w:tabs>
        <w:spacing w:after="0"/>
        <w:ind w:right="160"/>
        <w:rPr>
          <w:rFonts w:cstheme="minorHAnsi"/>
          <w:lang w:val="es-ES"/>
        </w:rPr>
      </w:pPr>
      <w:r w:rsidRPr="0043060D">
        <w:rPr>
          <w:rFonts w:cstheme="minorHAnsi"/>
          <w:lang w:val="es-ES"/>
        </w:rPr>
        <w:t xml:space="preserve">Una implementación de JSTL como la proporcionada por el proyecto </w:t>
      </w:r>
      <w:proofErr w:type="spellStart"/>
      <w:r w:rsidRPr="0043060D">
        <w:rPr>
          <w:rFonts w:cstheme="minorHAnsi"/>
          <w:lang w:val="es-ES"/>
        </w:rPr>
        <w:t>Taglibs</w:t>
      </w:r>
      <w:proofErr w:type="spellEnd"/>
      <w:r w:rsidRPr="0043060D">
        <w:rPr>
          <w:rFonts w:cstheme="minorHAnsi"/>
          <w:lang w:val="es-ES"/>
        </w:rPr>
        <w:t xml:space="preserve"> de Apache. La distribución (jakarta-taglibs-standard-1.1.0.zip) contiene documentación, ejemplos, la implementación en sí, y varios </w:t>
      </w:r>
      <w:proofErr w:type="spellStart"/>
      <w:r w:rsidRPr="0043060D">
        <w:rPr>
          <w:rFonts w:cstheme="minorHAnsi"/>
          <w:lang w:val="es-ES"/>
        </w:rPr>
        <w:t>jars</w:t>
      </w:r>
      <w:proofErr w:type="spellEnd"/>
      <w:r w:rsidRPr="0043060D">
        <w:rPr>
          <w:rFonts w:cstheme="minorHAnsi"/>
          <w:lang w:val="es-ES"/>
        </w:rPr>
        <w:t xml:space="preserve"> de dependencias. Si quieres ahorrar tiempo baja solo los </w:t>
      </w:r>
      <w:proofErr w:type="spellStart"/>
      <w:r w:rsidRPr="0043060D">
        <w:rPr>
          <w:rFonts w:cstheme="minorHAnsi"/>
          <w:lang w:val="es-ES"/>
        </w:rPr>
        <w:t>jars</w:t>
      </w:r>
      <w:proofErr w:type="spellEnd"/>
      <w:r w:rsidRPr="0043060D">
        <w:rPr>
          <w:rFonts w:cstheme="minorHAnsi"/>
          <w:lang w:val="es-ES"/>
        </w:rPr>
        <w:t xml:space="preserve"> siguientes: jstl-1.0.2.jar (20k), standard-1.0.4.jar (503k).</w:t>
      </w:r>
    </w:p>
    <w:p w:rsidR="00F804A8" w:rsidRPr="0043060D" w:rsidRDefault="00F804A8" w:rsidP="00F804A8">
      <w:pPr>
        <w:spacing w:after="0"/>
        <w:ind w:right="160"/>
        <w:rPr>
          <w:rFonts w:cstheme="minorHAnsi"/>
          <w:shd w:val="solid" w:color="F6F6F6" w:fill="F6F6F6"/>
          <w:lang w:val="es-ES"/>
        </w:rPr>
      </w:pPr>
    </w:p>
    <w:p w:rsidR="00F804A8" w:rsidRPr="0043060D" w:rsidRDefault="00F804A8" w:rsidP="00F804A8">
      <w:pPr>
        <w:spacing w:line="240" w:lineRule="auto"/>
        <w:rPr>
          <w:rFonts w:cstheme="minorHAnsi"/>
          <w:lang w:val="es-ES"/>
        </w:rPr>
      </w:pPr>
    </w:p>
    <w:p w:rsidR="00F804A8" w:rsidRPr="0043060D" w:rsidRDefault="00F804A8" w:rsidP="00C93833">
      <w:pPr>
        <w:pStyle w:val="Ttulo2"/>
        <w:rPr>
          <w:rFonts w:asciiTheme="minorHAnsi" w:hAnsiTheme="minorHAnsi" w:cstheme="minorHAnsi"/>
          <w:i/>
          <w:iCs/>
          <w:color w:val="222222"/>
          <w:shd w:val="solid" w:color="FFFFFF" w:fill="FFFFFF"/>
          <w:lang w:val="es-ES"/>
        </w:rPr>
      </w:pPr>
      <w:bookmarkStart w:id="9" w:name="_Toc316838495"/>
      <w:r w:rsidRPr="0043060D">
        <w:rPr>
          <w:rFonts w:asciiTheme="minorHAnsi" w:hAnsiTheme="minorHAnsi" w:cstheme="minorHAnsi"/>
          <w:lang w:val="es-ES"/>
        </w:rPr>
        <w:t>Añadir las librerías</w:t>
      </w:r>
      <w:r w:rsidRPr="0043060D">
        <w:rPr>
          <w:rFonts w:asciiTheme="minorHAnsi" w:hAnsiTheme="minorHAnsi" w:cstheme="minorHAnsi"/>
          <w:i/>
          <w:iCs/>
          <w:color w:val="222222"/>
          <w:shd w:val="solid" w:color="FFFFFF" w:fill="FFFFFF"/>
          <w:lang w:val="es-ES"/>
        </w:rPr>
        <w:t xml:space="preserve"> </w:t>
      </w:r>
      <w:proofErr w:type="spellStart"/>
      <w:r w:rsidRPr="0043060D">
        <w:rPr>
          <w:rFonts w:asciiTheme="minorHAnsi" w:hAnsiTheme="minorHAnsi" w:cstheme="minorHAnsi"/>
          <w:i/>
          <w:iCs/>
          <w:lang w:val="es-ES"/>
        </w:rPr>
        <w:t>hibernate</w:t>
      </w:r>
      <w:proofErr w:type="spellEnd"/>
      <w:r w:rsidRPr="0043060D">
        <w:rPr>
          <w:rFonts w:asciiTheme="minorHAnsi" w:hAnsiTheme="minorHAnsi" w:cstheme="minorHAnsi"/>
          <w:i/>
          <w:iCs/>
          <w:color w:val="222222"/>
          <w:shd w:val="solid" w:color="FFFFFF" w:fill="FFFFFF"/>
          <w:lang w:val="es-ES"/>
        </w:rPr>
        <w:t>:</w:t>
      </w:r>
      <w:bookmarkEnd w:id="9"/>
    </w:p>
    <w:p w:rsidR="00C93833" w:rsidRPr="0043060D" w:rsidRDefault="00C93833" w:rsidP="00F804A8">
      <w:pPr>
        <w:spacing w:after="0" w:line="240" w:lineRule="auto"/>
        <w:rPr>
          <w:rFonts w:cstheme="minorHAnsi"/>
          <w:color w:val="222222"/>
          <w:shd w:val="solid" w:color="FFFFFF" w:fill="FFFFFF"/>
          <w:lang w:val="es-ES"/>
        </w:rPr>
      </w:pPr>
    </w:p>
    <w:p w:rsidR="00F804A8" w:rsidRPr="0043060D" w:rsidRDefault="00F804A8" w:rsidP="00F804A8">
      <w:pPr>
        <w:spacing w:after="0" w:line="240" w:lineRule="auto"/>
        <w:rPr>
          <w:rFonts w:cstheme="minorHAnsi"/>
          <w:color w:val="222222"/>
          <w:shd w:val="solid" w:color="FFFFFF" w:fill="FFFFFF"/>
          <w:lang w:val="es-ES"/>
        </w:rPr>
      </w:pPr>
      <w:r w:rsidRPr="0043060D">
        <w:rPr>
          <w:rFonts w:cstheme="minorHAnsi"/>
          <w:color w:val="222222"/>
          <w:shd w:val="solid" w:color="FFFFFF" w:fill="FFFFFF"/>
          <w:lang w:val="es-ES"/>
        </w:rPr>
        <w:t xml:space="preserve">Es curioso que algo tan básico como añadir las librerías de </w:t>
      </w:r>
      <w:proofErr w:type="spellStart"/>
      <w:r w:rsidRPr="0043060D">
        <w:rPr>
          <w:rFonts w:cstheme="minorHAnsi"/>
          <w:color w:val="222222"/>
          <w:shd w:val="solid" w:color="FFFFFF" w:fill="FFFFFF"/>
          <w:lang w:val="es-ES"/>
        </w:rPr>
        <w:t>Hibernate</w:t>
      </w:r>
      <w:proofErr w:type="spellEnd"/>
      <w:r w:rsidRPr="0043060D">
        <w:rPr>
          <w:rFonts w:cstheme="minorHAnsi"/>
          <w:color w:val="222222"/>
          <w:shd w:val="solid" w:color="FFFFFF" w:fill="FFFFFF"/>
          <w:lang w:val="es-ES"/>
        </w:rPr>
        <w:t xml:space="preserve"> a nuestros proyectos Java no suela aparecer por ahí explicado de forma clara y sencilla, de hecho no lo he encontrado ni en los tutoriales oficiales de </w:t>
      </w:r>
      <w:hyperlink r:id="rId47" w:history="1">
        <w:proofErr w:type="spellStart"/>
        <w:r w:rsidRPr="0043060D">
          <w:rPr>
            <w:rFonts w:cstheme="minorHAnsi"/>
            <w:color w:val="004477"/>
            <w:u w:val="single"/>
            <w:shd w:val="solid" w:color="FFFFFF" w:fill="FFFFFF"/>
            <w:lang w:val="es-ES"/>
          </w:rPr>
          <w:t>Hibernate</w:t>
        </w:r>
        <w:proofErr w:type="spellEnd"/>
      </w:hyperlink>
      <w:r w:rsidRPr="0043060D">
        <w:rPr>
          <w:rFonts w:cstheme="minorHAnsi"/>
          <w:color w:val="222222"/>
          <w:shd w:val="solid" w:color="FFFFFF" w:fill="FFFFFF"/>
          <w:lang w:val="es-ES"/>
        </w:rPr>
        <w:t xml:space="preserve"> (</w:t>
      </w:r>
      <w:proofErr w:type="spellStart"/>
      <w:r w:rsidRPr="0043060D">
        <w:rPr>
          <w:rFonts w:cstheme="minorHAnsi"/>
          <w:color w:val="222222"/>
          <w:shd w:val="solid" w:color="FFFFFF" w:fill="FFFFFF"/>
          <w:lang w:val="es-ES"/>
        </w:rPr>
        <w:t>JBoss</w:t>
      </w:r>
      <w:proofErr w:type="spellEnd"/>
      <w:r w:rsidRPr="0043060D">
        <w:rPr>
          <w:rFonts w:cstheme="minorHAnsi"/>
          <w:color w:val="222222"/>
          <w:shd w:val="solid" w:color="FFFFFF" w:fill="FFFFFF"/>
          <w:lang w:val="es-ES"/>
        </w:rPr>
        <w:t xml:space="preserve"> </w:t>
      </w:r>
      <w:proofErr w:type="spellStart"/>
      <w:r w:rsidRPr="0043060D">
        <w:rPr>
          <w:rFonts w:cstheme="minorHAnsi"/>
          <w:color w:val="222222"/>
          <w:shd w:val="solid" w:color="FFFFFF" w:fill="FFFFFF"/>
          <w:lang w:val="es-ES"/>
        </w:rPr>
        <w:t>Community</w:t>
      </w:r>
      <w:proofErr w:type="spellEnd"/>
      <w:r w:rsidRPr="0043060D">
        <w:rPr>
          <w:rFonts w:cstheme="minorHAnsi"/>
          <w:color w:val="222222"/>
          <w:shd w:val="solid" w:color="FFFFFF" w:fill="FFFFFF"/>
          <w:lang w:val="es-ES"/>
        </w:rPr>
        <w:t>).</w:t>
      </w:r>
    </w:p>
    <w:p w:rsidR="00F804A8" w:rsidRPr="0043060D" w:rsidRDefault="00F804A8" w:rsidP="00F804A8">
      <w:pPr>
        <w:spacing w:after="0" w:line="240" w:lineRule="auto"/>
        <w:rPr>
          <w:rFonts w:cstheme="minorHAnsi"/>
          <w:color w:val="222222"/>
          <w:shd w:val="solid" w:color="FFFFFF" w:fill="FFFFFF"/>
          <w:lang w:val="es-ES"/>
        </w:rPr>
      </w:pPr>
      <w:r w:rsidRPr="0043060D">
        <w:rPr>
          <w:rFonts w:cstheme="minorHAnsi"/>
          <w:color w:val="222222"/>
          <w:shd w:val="solid" w:color="FFFFFF" w:fill="FFFFFF"/>
          <w:lang w:val="es-ES"/>
        </w:rPr>
        <w:t xml:space="preserve">Suponiendo que utilizamos el IDE Eclipse, el proceso es el </w:t>
      </w:r>
      <w:proofErr w:type="gramStart"/>
      <w:r w:rsidRPr="0043060D">
        <w:rPr>
          <w:rFonts w:cstheme="minorHAnsi"/>
          <w:color w:val="222222"/>
          <w:shd w:val="solid" w:color="FFFFFF" w:fill="FFFFFF"/>
          <w:lang w:val="es-ES"/>
        </w:rPr>
        <w:t>siguiente :</w:t>
      </w:r>
      <w:proofErr w:type="gramEnd"/>
    </w:p>
    <w:p w:rsidR="00F804A8" w:rsidRPr="0043060D" w:rsidRDefault="00F804A8" w:rsidP="00F804A8">
      <w:pPr>
        <w:numPr>
          <w:ilvl w:val="0"/>
          <w:numId w:val="5"/>
        </w:numPr>
        <w:tabs>
          <w:tab w:val="num" w:pos="820"/>
        </w:tabs>
        <w:spacing w:after="0" w:line="240" w:lineRule="auto"/>
        <w:ind w:left="820"/>
        <w:rPr>
          <w:rFonts w:cstheme="minorHAnsi"/>
          <w:color w:val="222222"/>
          <w:shd w:val="solid" w:color="FFFFFF" w:fill="FFFFFF"/>
          <w:lang w:val="es-ES"/>
        </w:rPr>
      </w:pPr>
      <w:r w:rsidRPr="0043060D">
        <w:rPr>
          <w:rFonts w:cstheme="minorHAnsi"/>
          <w:color w:val="222222"/>
          <w:shd w:val="solid" w:color="FFFFFF" w:fill="FFFFFF"/>
          <w:lang w:val="es-ES"/>
        </w:rPr>
        <w:t xml:space="preserve">Seleccionamos “Project –&gt; </w:t>
      </w:r>
      <w:proofErr w:type="spellStart"/>
      <w:r w:rsidRPr="0043060D">
        <w:rPr>
          <w:rFonts w:cstheme="minorHAnsi"/>
          <w:color w:val="222222"/>
          <w:shd w:val="solid" w:color="FFFFFF" w:fill="FFFFFF"/>
          <w:lang w:val="es-ES"/>
        </w:rPr>
        <w:t>Properties</w:t>
      </w:r>
      <w:proofErr w:type="spellEnd"/>
      <w:r w:rsidRPr="0043060D">
        <w:rPr>
          <w:rFonts w:cstheme="minorHAnsi"/>
          <w:color w:val="222222"/>
          <w:shd w:val="solid" w:color="FFFFFF" w:fill="FFFFFF"/>
          <w:lang w:val="es-ES"/>
        </w:rPr>
        <w:t>” en el menú.</w:t>
      </w:r>
    </w:p>
    <w:p w:rsidR="00F804A8" w:rsidRPr="0043060D" w:rsidRDefault="00F804A8" w:rsidP="00F804A8">
      <w:pPr>
        <w:numPr>
          <w:ilvl w:val="0"/>
          <w:numId w:val="5"/>
        </w:numPr>
        <w:tabs>
          <w:tab w:val="num" w:pos="820"/>
        </w:tabs>
        <w:spacing w:after="0" w:line="240" w:lineRule="auto"/>
        <w:ind w:left="820"/>
        <w:rPr>
          <w:rFonts w:cstheme="minorHAnsi"/>
          <w:color w:val="222222"/>
          <w:shd w:val="solid" w:color="FFFFFF" w:fill="FFFFFF"/>
          <w:lang w:val="es-ES"/>
        </w:rPr>
      </w:pPr>
      <w:r w:rsidRPr="0043060D">
        <w:rPr>
          <w:rFonts w:cstheme="minorHAnsi"/>
          <w:color w:val="222222"/>
          <w:shd w:val="solid" w:color="FFFFFF" w:fill="FFFFFF"/>
          <w:lang w:val="es-ES"/>
        </w:rPr>
        <w:t xml:space="preserve">En la opción Java </w:t>
      </w:r>
      <w:proofErr w:type="spellStart"/>
      <w:r w:rsidRPr="0043060D">
        <w:rPr>
          <w:rFonts w:cstheme="minorHAnsi"/>
          <w:color w:val="222222"/>
          <w:shd w:val="solid" w:color="FFFFFF" w:fill="FFFFFF"/>
          <w:lang w:val="es-ES"/>
        </w:rPr>
        <w:t>Build</w:t>
      </w:r>
      <w:proofErr w:type="spellEnd"/>
      <w:r w:rsidRPr="0043060D">
        <w:rPr>
          <w:rFonts w:cstheme="minorHAnsi"/>
          <w:color w:val="222222"/>
          <w:shd w:val="solid" w:color="FFFFFF" w:fill="FFFFFF"/>
          <w:lang w:val="es-ES"/>
        </w:rPr>
        <w:t xml:space="preserve"> </w:t>
      </w:r>
      <w:proofErr w:type="spellStart"/>
      <w:r w:rsidRPr="0043060D">
        <w:rPr>
          <w:rFonts w:cstheme="minorHAnsi"/>
          <w:color w:val="222222"/>
          <w:shd w:val="solid" w:color="FFFFFF" w:fill="FFFFFF"/>
          <w:lang w:val="es-ES"/>
        </w:rPr>
        <w:t>Path</w:t>
      </w:r>
      <w:proofErr w:type="spellEnd"/>
      <w:r w:rsidRPr="0043060D">
        <w:rPr>
          <w:rFonts w:cstheme="minorHAnsi"/>
          <w:color w:val="222222"/>
          <w:shd w:val="solid" w:color="FFFFFF" w:fill="FFFFFF"/>
          <w:lang w:val="es-ES"/>
        </w:rPr>
        <w:t>, pestaña “</w:t>
      </w:r>
      <w:proofErr w:type="spellStart"/>
      <w:r w:rsidRPr="0043060D">
        <w:rPr>
          <w:rFonts w:cstheme="minorHAnsi"/>
          <w:color w:val="222222"/>
          <w:shd w:val="solid" w:color="FFFFFF" w:fill="FFFFFF"/>
          <w:lang w:val="es-ES"/>
        </w:rPr>
        <w:t>Libraries</w:t>
      </w:r>
      <w:proofErr w:type="spellEnd"/>
      <w:r w:rsidRPr="0043060D">
        <w:rPr>
          <w:rFonts w:cstheme="minorHAnsi"/>
          <w:color w:val="222222"/>
          <w:shd w:val="solid" w:color="FFFFFF" w:fill="FFFFFF"/>
          <w:lang w:val="es-ES"/>
        </w:rPr>
        <w:t>” pulsamos el botón “</w:t>
      </w:r>
      <w:proofErr w:type="spellStart"/>
      <w:r w:rsidRPr="0043060D">
        <w:rPr>
          <w:rFonts w:cstheme="minorHAnsi"/>
          <w:color w:val="222222"/>
          <w:shd w:val="solid" w:color="FFFFFF" w:fill="FFFFFF"/>
          <w:lang w:val="es-ES"/>
        </w:rPr>
        <w:t>Add</w:t>
      </w:r>
      <w:proofErr w:type="spellEnd"/>
      <w:r w:rsidRPr="0043060D">
        <w:rPr>
          <w:rFonts w:cstheme="minorHAnsi"/>
          <w:color w:val="222222"/>
          <w:shd w:val="solid" w:color="FFFFFF" w:fill="FFFFFF"/>
          <w:lang w:val="es-ES"/>
        </w:rPr>
        <w:t xml:space="preserve"> Library”. Aparecerá una ventana de diálogo con una lista de varios tipos de librería. Seleccionamos “</w:t>
      </w:r>
      <w:proofErr w:type="spellStart"/>
      <w:r w:rsidRPr="0043060D">
        <w:rPr>
          <w:rFonts w:cstheme="minorHAnsi"/>
          <w:color w:val="222222"/>
          <w:shd w:val="solid" w:color="FFFFFF" w:fill="FFFFFF"/>
          <w:lang w:val="es-ES"/>
        </w:rPr>
        <w:t>User</w:t>
      </w:r>
      <w:proofErr w:type="spellEnd"/>
      <w:r w:rsidRPr="0043060D">
        <w:rPr>
          <w:rFonts w:cstheme="minorHAnsi"/>
          <w:color w:val="222222"/>
          <w:shd w:val="solid" w:color="FFFFFF" w:fill="FFFFFF"/>
          <w:lang w:val="es-ES"/>
        </w:rPr>
        <w:t xml:space="preserve"> Library” y pulsamos “</w:t>
      </w:r>
      <w:proofErr w:type="spellStart"/>
      <w:r w:rsidRPr="0043060D">
        <w:rPr>
          <w:rFonts w:cstheme="minorHAnsi"/>
          <w:color w:val="222222"/>
          <w:shd w:val="solid" w:color="FFFFFF" w:fill="FFFFFF"/>
          <w:lang w:val="es-ES"/>
        </w:rPr>
        <w:t>Next</w:t>
      </w:r>
      <w:proofErr w:type="spellEnd"/>
      <w:r w:rsidRPr="0043060D">
        <w:rPr>
          <w:rFonts w:cstheme="minorHAnsi"/>
          <w:color w:val="222222"/>
          <w:shd w:val="solid" w:color="FFFFFF" w:fill="FFFFFF"/>
          <w:lang w:val="es-ES"/>
        </w:rPr>
        <w:t>”.</w:t>
      </w:r>
    </w:p>
    <w:p w:rsidR="00F804A8" w:rsidRPr="0043060D" w:rsidRDefault="00F804A8" w:rsidP="00F804A8">
      <w:pPr>
        <w:numPr>
          <w:ilvl w:val="0"/>
          <w:numId w:val="5"/>
        </w:numPr>
        <w:tabs>
          <w:tab w:val="num" w:pos="820"/>
        </w:tabs>
        <w:spacing w:after="0" w:line="240" w:lineRule="auto"/>
        <w:ind w:left="820"/>
        <w:rPr>
          <w:rFonts w:cstheme="minorHAnsi"/>
          <w:color w:val="222222"/>
          <w:shd w:val="solid" w:color="FFFFFF" w:fill="FFFFFF"/>
          <w:lang w:val="es-ES"/>
        </w:rPr>
      </w:pPr>
      <w:r w:rsidRPr="0043060D">
        <w:rPr>
          <w:rFonts w:cstheme="minorHAnsi"/>
          <w:color w:val="222222"/>
          <w:shd w:val="solid" w:color="FFFFFF" w:fill="FFFFFF"/>
          <w:lang w:val="es-ES"/>
        </w:rPr>
        <w:t>En la siguiente ventana, pulsamos el botón “</w:t>
      </w:r>
      <w:proofErr w:type="spellStart"/>
      <w:r w:rsidRPr="0043060D">
        <w:rPr>
          <w:rFonts w:cstheme="minorHAnsi"/>
          <w:color w:val="222222"/>
          <w:shd w:val="solid" w:color="FFFFFF" w:fill="FFFFFF"/>
          <w:lang w:val="es-ES"/>
        </w:rPr>
        <w:t>User</w:t>
      </w:r>
      <w:proofErr w:type="spellEnd"/>
      <w:r w:rsidRPr="0043060D">
        <w:rPr>
          <w:rFonts w:cstheme="minorHAnsi"/>
          <w:color w:val="222222"/>
          <w:shd w:val="solid" w:color="FFFFFF" w:fill="FFFFFF"/>
          <w:lang w:val="es-ES"/>
        </w:rPr>
        <w:t xml:space="preserve"> </w:t>
      </w:r>
      <w:proofErr w:type="spellStart"/>
      <w:r w:rsidRPr="0043060D">
        <w:rPr>
          <w:rFonts w:cstheme="minorHAnsi"/>
          <w:color w:val="222222"/>
          <w:shd w:val="solid" w:color="FFFFFF" w:fill="FFFFFF"/>
          <w:lang w:val="es-ES"/>
        </w:rPr>
        <w:t>Libraries</w:t>
      </w:r>
      <w:proofErr w:type="spellEnd"/>
      <w:r w:rsidRPr="0043060D">
        <w:rPr>
          <w:rFonts w:cstheme="minorHAnsi"/>
          <w:color w:val="222222"/>
          <w:shd w:val="solid" w:color="FFFFFF" w:fill="FFFFFF"/>
          <w:lang w:val="es-ES"/>
        </w:rPr>
        <w:t>”.</w:t>
      </w:r>
    </w:p>
    <w:p w:rsidR="00F804A8" w:rsidRPr="0043060D" w:rsidRDefault="00F804A8" w:rsidP="00F804A8">
      <w:pPr>
        <w:numPr>
          <w:ilvl w:val="0"/>
          <w:numId w:val="5"/>
        </w:numPr>
        <w:tabs>
          <w:tab w:val="num" w:pos="820"/>
        </w:tabs>
        <w:spacing w:after="0" w:line="240" w:lineRule="auto"/>
        <w:ind w:left="820"/>
        <w:rPr>
          <w:rFonts w:cstheme="minorHAnsi"/>
          <w:color w:val="222222"/>
          <w:shd w:val="solid" w:color="FFFFFF" w:fill="FFFFFF"/>
          <w:lang w:val="es-ES"/>
        </w:rPr>
      </w:pPr>
      <w:r w:rsidRPr="0043060D">
        <w:rPr>
          <w:rFonts w:cstheme="minorHAnsi"/>
          <w:color w:val="222222"/>
          <w:shd w:val="solid" w:color="FFFFFF" w:fill="FFFFFF"/>
          <w:lang w:val="es-ES"/>
        </w:rPr>
        <w:t>En la siguiente pantalla pulsamos el botón “New” y le ponemos un nombre a la librería cuando se nos solicite, por ejemplo “</w:t>
      </w:r>
      <w:proofErr w:type="spellStart"/>
      <w:r w:rsidRPr="0043060D">
        <w:rPr>
          <w:rFonts w:cstheme="minorHAnsi"/>
          <w:color w:val="222222"/>
          <w:shd w:val="solid" w:color="FFFFFF" w:fill="FFFFFF"/>
          <w:lang w:val="es-ES"/>
        </w:rPr>
        <w:t>Hibernate</w:t>
      </w:r>
      <w:proofErr w:type="spellEnd"/>
      <w:r w:rsidRPr="0043060D">
        <w:rPr>
          <w:rFonts w:cstheme="minorHAnsi"/>
          <w:color w:val="222222"/>
          <w:shd w:val="solid" w:color="FFFFFF" w:fill="FFFFFF"/>
          <w:lang w:val="es-ES"/>
        </w:rPr>
        <w:t>”. Ahora veremos que en la ventana “</w:t>
      </w:r>
      <w:proofErr w:type="spellStart"/>
      <w:r w:rsidRPr="0043060D">
        <w:rPr>
          <w:rFonts w:cstheme="minorHAnsi"/>
          <w:color w:val="222222"/>
          <w:shd w:val="solid" w:color="FFFFFF" w:fill="FFFFFF"/>
          <w:lang w:val="es-ES"/>
        </w:rPr>
        <w:t>Defined</w:t>
      </w:r>
      <w:proofErr w:type="spellEnd"/>
      <w:r w:rsidRPr="0043060D">
        <w:rPr>
          <w:rFonts w:cstheme="minorHAnsi"/>
          <w:color w:val="222222"/>
          <w:shd w:val="solid" w:color="FFFFFF" w:fill="FFFFFF"/>
          <w:lang w:val="es-ES"/>
        </w:rPr>
        <w:t xml:space="preserve"> </w:t>
      </w:r>
      <w:proofErr w:type="spellStart"/>
      <w:r w:rsidRPr="0043060D">
        <w:rPr>
          <w:rFonts w:cstheme="minorHAnsi"/>
          <w:color w:val="222222"/>
          <w:shd w:val="solid" w:color="FFFFFF" w:fill="FFFFFF"/>
          <w:lang w:val="es-ES"/>
        </w:rPr>
        <w:t>User</w:t>
      </w:r>
      <w:proofErr w:type="spellEnd"/>
      <w:r w:rsidRPr="0043060D">
        <w:rPr>
          <w:rFonts w:cstheme="minorHAnsi"/>
          <w:color w:val="222222"/>
          <w:shd w:val="solid" w:color="FFFFFF" w:fill="FFFFFF"/>
          <w:lang w:val="es-ES"/>
        </w:rPr>
        <w:t xml:space="preserve"> </w:t>
      </w:r>
      <w:proofErr w:type="spellStart"/>
      <w:r w:rsidRPr="0043060D">
        <w:rPr>
          <w:rFonts w:cstheme="minorHAnsi"/>
          <w:color w:val="222222"/>
          <w:shd w:val="solid" w:color="FFFFFF" w:fill="FFFFFF"/>
          <w:lang w:val="es-ES"/>
        </w:rPr>
        <w:t>Libraries</w:t>
      </w:r>
      <w:proofErr w:type="spellEnd"/>
      <w:r w:rsidRPr="0043060D">
        <w:rPr>
          <w:rFonts w:cstheme="minorHAnsi"/>
          <w:color w:val="222222"/>
          <w:shd w:val="solid" w:color="FFFFFF" w:fill="FFFFFF"/>
          <w:lang w:val="es-ES"/>
        </w:rPr>
        <w:t>” aparece la librería que acabamos de crear.</w:t>
      </w:r>
    </w:p>
    <w:p w:rsidR="00F804A8" w:rsidRPr="00FC6BD7" w:rsidRDefault="00F804A8" w:rsidP="00F804A8">
      <w:pPr>
        <w:numPr>
          <w:ilvl w:val="0"/>
          <w:numId w:val="5"/>
        </w:numPr>
        <w:tabs>
          <w:tab w:val="num" w:pos="820"/>
        </w:tabs>
        <w:spacing w:after="0" w:line="240" w:lineRule="auto"/>
        <w:ind w:left="820"/>
        <w:rPr>
          <w:rFonts w:cstheme="minorHAnsi"/>
          <w:color w:val="222222"/>
          <w:shd w:val="solid" w:color="FFFFFF" w:fill="FFFFFF"/>
        </w:rPr>
      </w:pPr>
      <w:r w:rsidRPr="0043060D">
        <w:rPr>
          <w:rFonts w:cstheme="minorHAnsi"/>
          <w:color w:val="222222"/>
          <w:shd w:val="solid" w:color="FFFFFF" w:fill="FFFFFF"/>
          <w:lang w:val="es-ES"/>
        </w:rPr>
        <w:t xml:space="preserve">Tan sólo queda añadir los </w:t>
      </w:r>
      <w:proofErr w:type="spellStart"/>
      <w:r w:rsidRPr="0043060D">
        <w:rPr>
          <w:rFonts w:cstheme="minorHAnsi"/>
          <w:color w:val="222222"/>
          <w:shd w:val="solid" w:color="FFFFFF" w:fill="FFFFFF"/>
          <w:lang w:val="es-ES"/>
        </w:rPr>
        <w:t>JARs</w:t>
      </w:r>
      <w:proofErr w:type="spellEnd"/>
      <w:r w:rsidRPr="0043060D">
        <w:rPr>
          <w:rFonts w:cstheme="minorHAnsi"/>
          <w:color w:val="222222"/>
          <w:shd w:val="solid" w:color="FFFFFF" w:fill="FFFFFF"/>
          <w:lang w:val="es-ES"/>
        </w:rPr>
        <w:t>; para ello pulsamos en el botón “</w:t>
      </w:r>
      <w:proofErr w:type="spellStart"/>
      <w:r w:rsidRPr="0043060D">
        <w:rPr>
          <w:rFonts w:cstheme="minorHAnsi"/>
          <w:color w:val="222222"/>
          <w:shd w:val="solid" w:color="FFFFFF" w:fill="FFFFFF"/>
          <w:lang w:val="es-ES"/>
        </w:rPr>
        <w:t>Add</w:t>
      </w:r>
      <w:proofErr w:type="spellEnd"/>
      <w:r w:rsidRPr="0043060D">
        <w:rPr>
          <w:rFonts w:cstheme="minorHAnsi"/>
          <w:color w:val="222222"/>
          <w:shd w:val="solid" w:color="FFFFFF" w:fill="FFFFFF"/>
          <w:lang w:val="es-ES"/>
        </w:rPr>
        <w:t xml:space="preserve"> </w:t>
      </w:r>
      <w:proofErr w:type="spellStart"/>
      <w:r w:rsidRPr="0043060D">
        <w:rPr>
          <w:rFonts w:cstheme="minorHAnsi"/>
          <w:color w:val="222222"/>
          <w:shd w:val="solid" w:color="FFFFFF" w:fill="FFFFFF"/>
          <w:lang w:val="es-ES"/>
        </w:rPr>
        <w:t>JARs</w:t>
      </w:r>
      <w:proofErr w:type="spellEnd"/>
      <w:r w:rsidRPr="0043060D">
        <w:rPr>
          <w:rFonts w:cstheme="minorHAnsi"/>
          <w:color w:val="222222"/>
          <w:shd w:val="solid" w:color="FFFFFF" w:fill="FFFFFF"/>
          <w:lang w:val="es-ES"/>
        </w:rPr>
        <w:t xml:space="preserve">”. Cuando se ha instalado </w:t>
      </w:r>
      <w:proofErr w:type="spellStart"/>
      <w:r w:rsidRPr="0043060D">
        <w:rPr>
          <w:rFonts w:cstheme="minorHAnsi"/>
          <w:color w:val="222222"/>
          <w:shd w:val="solid" w:color="FFFFFF" w:fill="FFFFFF"/>
          <w:lang w:val="es-ES"/>
        </w:rPr>
        <w:t>Hibernate</w:t>
      </w:r>
      <w:proofErr w:type="spellEnd"/>
      <w:r w:rsidRPr="0043060D">
        <w:rPr>
          <w:rFonts w:cstheme="minorHAnsi"/>
          <w:color w:val="222222"/>
          <w:shd w:val="solid" w:color="FFFFFF" w:fill="FFFFFF"/>
          <w:lang w:val="es-ES"/>
        </w:rPr>
        <w:t xml:space="preserve"> como parte de las </w:t>
      </w:r>
      <w:proofErr w:type="spellStart"/>
      <w:r w:rsidRPr="0043060D">
        <w:rPr>
          <w:rFonts w:cstheme="minorHAnsi"/>
          <w:color w:val="222222"/>
          <w:shd w:val="solid" w:color="FFFFFF" w:fill="FFFFFF"/>
          <w:lang w:val="es-ES"/>
        </w:rPr>
        <w:t>JBoss</w:t>
      </w:r>
      <w:proofErr w:type="spellEnd"/>
      <w:r w:rsidRPr="0043060D">
        <w:rPr>
          <w:rFonts w:cstheme="minorHAnsi"/>
          <w:color w:val="222222"/>
          <w:shd w:val="solid" w:color="FFFFFF" w:fill="FFFFFF"/>
          <w:lang w:val="es-ES"/>
        </w:rPr>
        <w:t xml:space="preserve"> Tools, los </w:t>
      </w:r>
      <w:proofErr w:type="spellStart"/>
      <w:r w:rsidRPr="0043060D">
        <w:rPr>
          <w:rFonts w:cstheme="minorHAnsi"/>
          <w:color w:val="222222"/>
          <w:shd w:val="solid" w:color="FFFFFF" w:fill="FFFFFF"/>
          <w:lang w:val="es-ES"/>
        </w:rPr>
        <w:t>jars</w:t>
      </w:r>
      <w:proofErr w:type="spellEnd"/>
      <w:r w:rsidRPr="0043060D">
        <w:rPr>
          <w:rFonts w:cstheme="minorHAnsi"/>
          <w:color w:val="222222"/>
          <w:shd w:val="solid" w:color="FFFFFF" w:fill="FFFFFF"/>
          <w:lang w:val="es-ES"/>
        </w:rPr>
        <w:t xml:space="preserve"> de </w:t>
      </w:r>
      <w:proofErr w:type="spellStart"/>
      <w:r w:rsidRPr="0043060D">
        <w:rPr>
          <w:rFonts w:cstheme="minorHAnsi"/>
          <w:color w:val="222222"/>
          <w:shd w:val="solid" w:color="FFFFFF" w:fill="FFFFFF"/>
          <w:lang w:val="es-ES"/>
        </w:rPr>
        <w:t>Hibernate</w:t>
      </w:r>
      <w:proofErr w:type="spellEnd"/>
      <w:r w:rsidRPr="0043060D">
        <w:rPr>
          <w:rFonts w:cstheme="minorHAnsi"/>
          <w:color w:val="222222"/>
          <w:shd w:val="solid" w:color="FFFFFF" w:fill="FFFFFF"/>
          <w:lang w:val="es-ES"/>
        </w:rPr>
        <w:t xml:space="preserve"> podemos descargarlo de </w:t>
      </w:r>
      <w:hyperlink r:id="rId48" w:history="1">
        <w:r w:rsidRPr="0043060D">
          <w:rPr>
            <w:rFonts w:cstheme="minorHAnsi"/>
            <w:color w:val="1155CC"/>
            <w:u w:val="single"/>
            <w:lang w:val="es-ES"/>
          </w:rPr>
          <w:t>http</w:t>
        </w:r>
      </w:hyperlink>
      <w:hyperlink r:id="rId49" w:history="1">
        <w:r w:rsidRPr="0043060D">
          <w:rPr>
            <w:rFonts w:cstheme="minorHAnsi"/>
            <w:color w:val="1155CC"/>
            <w:u w:val="single"/>
            <w:lang w:val="es-ES"/>
          </w:rPr>
          <w:t>://</w:t>
        </w:r>
      </w:hyperlink>
      <w:hyperlink r:id="rId50" w:history="1">
        <w:r w:rsidRPr="0043060D">
          <w:rPr>
            <w:rFonts w:cstheme="minorHAnsi"/>
            <w:color w:val="1155CC"/>
            <w:u w:val="single"/>
            <w:lang w:val="es-ES"/>
          </w:rPr>
          <w:t>sourceforge</w:t>
        </w:r>
      </w:hyperlink>
      <w:hyperlink r:id="rId51" w:history="1">
        <w:r w:rsidRPr="0043060D">
          <w:rPr>
            <w:rFonts w:cstheme="minorHAnsi"/>
            <w:color w:val="1155CC"/>
            <w:u w:val="single"/>
            <w:lang w:val="es-ES"/>
          </w:rPr>
          <w:t>.</w:t>
        </w:r>
      </w:hyperlink>
      <w:hyperlink r:id="rId52" w:history="1">
        <w:r w:rsidRPr="00FC6BD7">
          <w:rPr>
            <w:rFonts w:cstheme="minorHAnsi"/>
            <w:color w:val="1155CC"/>
            <w:u w:val="single"/>
          </w:rPr>
          <w:t>net</w:t>
        </w:r>
      </w:hyperlink>
      <w:hyperlink r:id="rId53" w:history="1">
        <w:r w:rsidRPr="00FC6BD7">
          <w:rPr>
            <w:rFonts w:cstheme="minorHAnsi"/>
            <w:color w:val="1155CC"/>
            <w:u w:val="single"/>
          </w:rPr>
          <w:t>/</w:t>
        </w:r>
      </w:hyperlink>
      <w:hyperlink r:id="rId54" w:history="1">
        <w:r w:rsidRPr="00FC6BD7">
          <w:rPr>
            <w:rFonts w:cstheme="minorHAnsi"/>
            <w:color w:val="1155CC"/>
            <w:u w:val="single"/>
          </w:rPr>
          <w:t>projects</w:t>
        </w:r>
      </w:hyperlink>
      <w:hyperlink r:id="rId55" w:history="1">
        <w:r w:rsidRPr="00FC6BD7">
          <w:rPr>
            <w:rFonts w:cstheme="minorHAnsi"/>
            <w:color w:val="1155CC"/>
            <w:u w:val="single"/>
          </w:rPr>
          <w:t>/</w:t>
        </w:r>
      </w:hyperlink>
      <w:hyperlink r:id="rId56" w:history="1">
        <w:r w:rsidRPr="00FC6BD7">
          <w:rPr>
            <w:rFonts w:cstheme="minorHAnsi"/>
            <w:color w:val="1155CC"/>
            <w:u w:val="single"/>
          </w:rPr>
          <w:t>hibernate</w:t>
        </w:r>
      </w:hyperlink>
      <w:hyperlink r:id="rId57" w:history="1">
        <w:r w:rsidRPr="00FC6BD7">
          <w:rPr>
            <w:rFonts w:cstheme="minorHAnsi"/>
            <w:color w:val="1155CC"/>
            <w:u w:val="single"/>
          </w:rPr>
          <w:t>/</w:t>
        </w:r>
      </w:hyperlink>
      <w:hyperlink r:id="rId58" w:history="1">
        <w:r w:rsidRPr="00FC6BD7">
          <w:rPr>
            <w:rFonts w:cstheme="minorHAnsi"/>
            <w:color w:val="1155CC"/>
            <w:u w:val="single"/>
          </w:rPr>
          <w:t>files</w:t>
        </w:r>
      </w:hyperlink>
      <w:hyperlink r:id="rId59" w:history="1">
        <w:r w:rsidRPr="00FC6BD7">
          <w:rPr>
            <w:rFonts w:cstheme="minorHAnsi"/>
            <w:color w:val="1155CC"/>
            <w:u w:val="single"/>
          </w:rPr>
          <w:t>/</w:t>
        </w:r>
      </w:hyperlink>
      <w:hyperlink r:id="rId60" w:history="1">
        <w:r w:rsidRPr="00FC6BD7">
          <w:rPr>
            <w:rFonts w:cstheme="minorHAnsi"/>
            <w:color w:val="1155CC"/>
            <w:u w:val="single"/>
          </w:rPr>
          <w:t>hibernate</w:t>
        </w:r>
      </w:hyperlink>
      <w:hyperlink r:id="rId61" w:history="1">
        <w:r w:rsidRPr="00FC6BD7">
          <w:rPr>
            <w:rFonts w:cstheme="minorHAnsi"/>
            <w:color w:val="1155CC"/>
            <w:u w:val="single"/>
          </w:rPr>
          <w:t>4/4.0.1.</w:t>
        </w:r>
      </w:hyperlink>
      <w:hyperlink r:id="rId62" w:history="1">
        <w:r w:rsidRPr="00FC6BD7">
          <w:rPr>
            <w:rFonts w:cstheme="minorHAnsi"/>
            <w:color w:val="1155CC"/>
            <w:u w:val="single"/>
          </w:rPr>
          <w:t>Final</w:t>
        </w:r>
      </w:hyperlink>
      <w:hyperlink r:id="rId63" w:history="1">
        <w:r w:rsidRPr="00FC6BD7">
          <w:rPr>
            <w:rFonts w:cstheme="minorHAnsi"/>
            <w:color w:val="1155CC"/>
            <w:u w:val="single"/>
          </w:rPr>
          <w:t>/</w:t>
        </w:r>
      </w:hyperlink>
      <w:hyperlink r:id="rId64" w:history="1">
        <w:r w:rsidRPr="00FC6BD7">
          <w:rPr>
            <w:rFonts w:cstheme="minorHAnsi"/>
            <w:color w:val="1155CC"/>
            <w:u w:val="single"/>
          </w:rPr>
          <w:t>hibernate</w:t>
        </w:r>
      </w:hyperlink>
      <w:hyperlink r:id="rId65" w:history="1">
        <w:r w:rsidRPr="00FC6BD7">
          <w:rPr>
            <w:rFonts w:cstheme="minorHAnsi"/>
            <w:color w:val="1155CC"/>
            <w:u w:val="single"/>
          </w:rPr>
          <w:t>-</w:t>
        </w:r>
      </w:hyperlink>
      <w:hyperlink r:id="rId66" w:history="1">
        <w:r w:rsidRPr="00FC6BD7">
          <w:rPr>
            <w:rFonts w:cstheme="minorHAnsi"/>
            <w:color w:val="1155CC"/>
            <w:u w:val="single"/>
          </w:rPr>
          <w:t>release</w:t>
        </w:r>
      </w:hyperlink>
      <w:hyperlink r:id="rId67" w:history="1">
        <w:r w:rsidRPr="00FC6BD7">
          <w:rPr>
            <w:rFonts w:cstheme="minorHAnsi"/>
            <w:color w:val="1155CC"/>
            <w:u w:val="single"/>
          </w:rPr>
          <w:t>-4.0.1.</w:t>
        </w:r>
      </w:hyperlink>
      <w:hyperlink r:id="rId68" w:history="1">
        <w:r w:rsidRPr="00FC6BD7">
          <w:rPr>
            <w:rFonts w:cstheme="minorHAnsi"/>
            <w:color w:val="1155CC"/>
            <w:u w:val="single"/>
          </w:rPr>
          <w:t>Final</w:t>
        </w:r>
      </w:hyperlink>
      <w:hyperlink r:id="rId69" w:history="1">
        <w:r w:rsidRPr="00FC6BD7">
          <w:rPr>
            <w:rFonts w:cstheme="minorHAnsi"/>
            <w:color w:val="1155CC"/>
            <w:u w:val="single"/>
          </w:rPr>
          <w:t>.</w:t>
        </w:r>
      </w:hyperlink>
      <w:hyperlink r:id="rId70" w:history="1">
        <w:proofErr w:type="gramStart"/>
        <w:r w:rsidRPr="00FC6BD7">
          <w:rPr>
            <w:rFonts w:cstheme="minorHAnsi"/>
            <w:color w:val="1155CC"/>
            <w:u w:val="single"/>
          </w:rPr>
          <w:t>zip</w:t>
        </w:r>
      </w:hyperlink>
      <w:hyperlink r:id="rId71" w:history="1">
        <w:r w:rsidRPr="00FC6BD7">
          <w:rPr>
            <w:rFonts w:cstheme="minorHAnsi"/>
            <w:color w:val="1155CC"/>
            <w:u w:val="single"/>
          </w:rPr>
          <w:t>/</w:t>
        </w:r>
      </w:hyperlink>
      <w:hyperlink r:id="rId72" w:history="1">
        <w:r w:rsidRPr="00FC6BD7">
          <w:rPr>
            <w:rFonts w:cstheme="minorHAnsi"/>
            <w:color w:val="1155CC"/>
            <w:u w:val="single"/>
          </w:rPr>
          <w:t>download</w:t>
        </w:r>
        <w:proofErr w:type="gramEnd"/>
      </w:hyperlink>
      <w:r w:rsidRPr="00FC6BD7">
        <w:rPr>
          <w:rFonts w:cstheme="minorHAnsi"/>
          <w:color w:val="222222"/>
          <w:shd w:val="solid" w:color="FFFFFF" w:fill="FFFFFF"/>
        </w:rPr>
        <w:t xml:space="preserve">. </w:t>
      </w:r>
    </w:p>
    <w:p w:rsidR="00F804A8" w:rsidRPr="0043060D" w:rsidRDefault="00F804A8" w:rsidP="00F804A8">
      <w:pPr>
        <w:numPr>
          <w:ilvl w:val="0"/>
          <w:numId w:val="5"/>
        </w:numPr>
        <w:tabs>
          <w:tab w:val="num" w:pos="820"/>
        </w:tabs>
        <w:spacing w:after="0" w:line="240" w:lineRule="auto"/>
        <w:ind w:left="820"/>
        <w:rPr>
          <w:rFonts w:cstheme="minorHAnsi"/>
          <w:color w:val="222222"/>
          <w:shd w:val="solid" w:color="FFFFFF" w:fill="FFFFFF"/>
          <w:lang w:val="es-ES"/>
        </w:rPr>
      </w:pPr>
      <w:r w:rsidRPr="0043060D">
        <w:rPr>
          <w:rFonts w:cstheme="minorHAnsi"/>
          <w:color w:val="222222"/>
          <w:shd w:val="solid" w:color="FFFFFF" w:fill="FFFFFF"/>
          <w:lang w:val="es-ES"/>
        </w:rPr>
        <w:lastRenderedPageBreak/>
        <w:t xml:space="preserve">Finalmente </w:t>
      </w:r>
      <w:proofErr w:type="spellStart"/>
      <w:r w:rsidRPr="0043060D">
        <w:rPr>
          <w:rFonts w:cstheme="minorHAnsi"/>
          <w:color w:val="222222"/>
          <w:shd w:val="solid" w:color="FFFFFF" w:fill="FFFFFF"/>
          <w:lang w:val="es-ES"/>
        </w:rPr>
        <w:t>selecionamos</w:t>
      </w:r>
      <w:proofErr w:type="spellEnd"/>
      <w:r w:rsidRPr="0043060D">
        <w:rPr>
          <w:rFonts w:cstheme="minorHAnsi"/>
          <w:color w:val="222222"/>
          <w:shd w:val="solid" w:color="FFFFFF" w:fill="FFFFFF"/>
          <w:lang w:val="es-ES"/>
        </w:rPr>
        <w:t xml:space="preserve"> de golpe todos los </w:t>
      </w:r>
      <w:proofErr w:type="spellStart"/>
      <w:r w:rsidRPr="0043060D">
        <w:rPr>
          <w:rFonts w:cstheme="minorHAnsi"/>
          <w:color w:val="222222"/>
          <w:shd w:val="solid" w:color="FFFFFF" w:fill="FFFFFF"/>
          <w:lang w:val="es-ES"/>
        </w:rPr>
        <w:t>JARs</w:t>
      </w:r>
      <w:proofErr w:type="spellEnd"/>
      <w:r w:rsidRPr="0043060D">
        <w:rPr>
          <w:rFonts w:cstheme="minorHAnsi"/>
          <w:color w:val="222222"/>
          <w:shd w:val="solid" w:color="FFFFFF" w:fill="FFFFFF"/>
          <w:lang w:val="es-ES"/>
        </w:rPr>
        <w:t xml:space="preserve"> y le damos a OK; seguidamente hacemos </w:t>
      </w:r>
      <w:proofErr w:type="spellStart"/>
      <w:r w:rsidRPr="0043060D">
        <w:rPr>
          <w:rFonts w:cstheme="minorHAnsi"/>
          <w:color w:val="222222"/>
          <w:shd w:val="solid" w:color="FFFFFF" w:fill="FFFFFF"/>
          <w:lang w:val="es-ES"/>
        </w:rPr>
        <w:t>click</w:t>
      </w:r>
      <w:proofErr w:type="spellEnd"/>
      <w:r w:rsidRPr="0043060D">
        <w:rPr>
          <w:rFonts w:cstheme="minorHAnsi"/>
          <w:color w:val="222222"/>
          <w:shd w:val="solid" w:color="FFFFFF" w:fill="FFFFFF"/>
          <w:lang w:val="es-ES"/>
        </w:rPr>
        <w:t xml:space="preserve"> en el botón “</w:t>
      </w:r>
      <w:proofErr w:type="spellStart"/>
      <w:r w:rsidRPr="0043060D">
        <w:rPr>
          <w:rFonts w:cstheme="minorHAnsi"/>
          <w:color w:val="222222"/>
          <w:shd w:val="solid" w:color="FFFFFF" w:fill="FFFFFF"/>
          <w:lang w:val="es-ES"/>
        </w:rPr>
        <w:t>Finish</w:t>
      </w:r>
      <w:proofErr w:type="spellEnd"/>
      <w:r w:rsidRPr="0043060D">
        <w:rPr>
          <w:rFonts w:cstheme="minorHAnsi"/>
          <w:color w:val="222222"/>
          <w:shd w:val="solid" w:color="FFFFFF" w:fill="FFFFFF"/>
          <w:lang w:val="es-ES"/>
        </w:rPr>
        <w:t xml:space="preserve">” y ya tenemos los </w:t>
      </w:r>
      <w:proofErr w:type="spellStart"/>
      <w:r w:rsidRPr="0043060D">
        <w:rPr>
          <w:rFonts w:cstheme="minorHAnsi"/>
          <w:color w:val="222222"/>
          <w:shd w:val="solid" w:color="FFFFFF" w:fill="FFFFFF"/>
          <w:lang w:val="es-ES"/>
        </w:rPr>
        <w:t>jars</w:t>
      </w:r>
      <w:proofErr w:type="spellEnd"/>
      <w:r w:rsidRPr="0043060D">
        <w:rPr>
          <w:rFonts w:cstheme="minorHAnsi"/>
          <w:color w:val="222222"/>
          <w:shd w:val="solid" w:color="FFFFFF" w:fill="FFFFFF"/>
          <w:lang w:val="es-ES"/>
        </w:rPr>
        <w:t xml:space="preserve"> asociados a nuestra librería “</w:t>
      </w:r>
      <w:proofErr w:type="spellStart"/>
      <w:r w:rsidRPr="0043060D">
        <w:rPr>
          <w:rFonts w:cstheme="minorHAnsi"/>
          <w:color w:val="222222"/>
          <w:shd w:val="solid" w:color="FFFFFF" w:fill="FFFFFF"/>
          <w:lang w:val="es-ES"/>
        </w:rPr>
        <w:t>Hibernate</w:t>
      </w:r>
      <w:proofErr w:type="spellEnd"/>
      <w:r w:rsidRPr="0043060D">
        <w:rPr>
          <w:rFonts w:cstheme="minorHAnsi"/>
          <w:color w:val="222222"/>
          <w:shd w:val="solid" w:color="FFFFFF" w:fill="FFFFFF"/>
          <w:lang w:val="es-ES"/>
        </w:rPr>
        <w:t>” que quedará añadida al proyecto.</w:t>
      </w:r>
    </w:p>
    <w:p w:rsidR="00670F00" w:rsidRPr="0043060D" w:rsidRDefault="00670F00" w:rsidP="00670F00">
      <w:pPr>
        <w:tabs>
          <w:tab w:val="num" w:pos="820"/>
        </w:tabs>
        <w:spacing w:after="0" w:line="240" w:lineRule="auto"/>
        <w:rPr>
          <w:rFonts w:cstheme="minorHAnsi"/>
          <w:color w:val="222222"/>
          <w:shd w:val="solid" w:color="FFFFFF" w:fill="FFFFFF"/>
          <w:lang w:val="es-ES"/>
        </w:rPr>
      </w:pPr>
    </w:p>
    <w:p w:rsidR="00670F00" w:rsidRPr="00FC6BD7" w:rsidRDefault="00FC6BD7" w:rsidP="00670F00">
      <w:pPr>
        <w:tabs>
          <w:tab w:val="num" w:pos="820"/>
        </w:tabs>
        <w:spacing w:after="0" w:line="240" w:lineRule="auto"/>
        <w:rPr>
          <w:rFonts w:cstheme="minorHAnsi"/>
          <w:b/>
          <w:shd w:val="solid" w:color="FFFFFF" w:fill="FFFFFF"/>
          <w:lang w:val="es-ES"/>
        </w:rPr>
      </w:pPr>
      <w:r w:rsidRPr="00FC6BD7">
        <w:rPr>
          <w:rFonts w:cstheme="minorHAnsi"/>
          <w:b/>
          <w:shd w:val="solid" w:color="FFFFFF" w:fill="FFFFFF"/>
          <w:lang w:val="es-ES"/>
        </w:rPr>
        <w:t>Link de Referencia</w:t>
      </w:r>
    </w:p>
    <w:p w:rsidR="00670F00" w:rsidRPr="0043060D" w:rsidRDefault="00DC3936" w:rsidP="00670F00">
      <w:pPr>
        <w:tabs>
          <w:tab w:val="num" w:pos="820"/>
        </w:tabs>
        <w:spacing w:after="0" w:line="240" w:lineRule="auto"/>
        <w:rPr>
          <w:rFonts w:cstheme="minorHAnsi"/>
          <w:color w:val="222222"/>
          <w:shd w:val="solid" w:color="FFFFFF" w:fill="FFFFFF"/>
          <w:lang w:val="es-ES"/>
        </w:rPr>
      </w:pPr>
      <w:hyperlink r:id="rId73" w:history="1">
        <w:r w:rsidR="00FC6BD7" w:rsidRPr="00FC6BD7">
          <w:rPr>
            <w:rStyle w:val="Hipervnculo"/>
            <w:lang w:val="es-ES"/>
          </w:rPr>
          <w:t>http://www.youtube.com/watch?v=gTjlLC-jaVg&amp;feature=related</w:t>
        </w:r>
      </w:hyperlink>
    </w:p>
    <w:p w:rsidR="00670F00" w:rsidRPr="00887551" w:rsidRDefault="00DC3936" w:rsidP="00670F00">
      <w:pPr>
        <w:tabs>
          <w:tab w:val="num" w:pos="820"/>
        </w:tabs>
        <w:spacing w:after="0" w:line="240" w:lineRule="auto"/>
        <w:rPr>
          <w:lang w:val="es-ES"/>
        </w:rPr>
      </w:pPr>
      <w:hyperlink r:id="rId74" w:history="1">
        <w:r w:rsidR="00FC6BD7" w:rsidRPr="00FC6BD7">
          <w:rPr>
            <w:rStyle w:val="Hipervnculo"/>
            <w:lang w:val="es-ES"/>
          </w:rPr>
          <w:t>http://www.youtube.com/watch?v=TiDvtPkGBuc&amp;feature=player_embedded</w:t>
        </w:r>
      </w:hyperlink>
    </w:p>
    <w:p w:rsidR="00FC6BD7" w:rsidRPr="00887551" w:rsidRDefault="00DC3936" w:rsidP="00670F00">
      <w:pPr>
        <w:tabs>
          <w:tab w:val="num" w:pos="820"/>
        </w:tabs>
        <w:spacing w:after="0" w:line="240" w:lineRule="auto"/>
        <w:rPr>
          <w:lang w:val="es-ES"/>
        </w:rPr>
      </w:pPr>
      <w:hyperlink r:id="rId75" w:history="1">
        <w:r w:rsidR="00FC6BD7" w:rsidRPr="00887551">
          <w:rPr>
            <w:rStyle w:val="Hipervnculo"/>
            <w:lang w:val="es-ES"/>
          </w:rPr>
          <w:t>http://www.programacion.com/articulo/jstl_1_0_estandarizando_jsp__179</w:t>
        </w:r>
      </w:hyperlink>
    </w:p>
    <w:p w:rsidR="00FC6BD7" w:rsidRPr="00887551" w:rsidRDefault="00DC3936" w:rsidP="00670F00">
      <w:pPr>
        <w:tabs>
          <w:tab w:val="num" w:pos="820"/>
        </w:tabs>
        <w:spacing w:after="0" w:line="240" w:lineRule="auto"/>
        <w:rPr>
          <w:rFonts w:cstheme="minorHAnsi"/>
          <w:color w:val="222222"/>
          <w:shd w:val="solid" w:color="FFFFFF" w:fill="FFFFFF"/>
          <w:lang w:val="es-ES"/>
        </w:rPr>
      </w:pPr>
      <w:hyperlink r:id="rId76" w:history="1">
        <w:r w:rsidR="00FC6BD7" w:rsidRPr="00887551">
          <w:rPr>
            <w:rStyle w:val="Hipervnculo"/>
            <w:lang w:val="es-ES"/>
          </w:rPr>
          <w:t>http://www.9lessons.info/2008/09/jsp-login-page-to-connect-mysql-atabase.html</w:t>
        </w:r>
      </w:hyperlink>
    </w:p>
    <w:p w:rsidR="00670F00" w:rsidRPr="00887551" w:rsidRDefault="00670F00" w:rsidP="00670F00">
      <w:pPr>
        <w:tabs>
          <w:tab w:val="num" w:pos="820"/>
        </w:tabs>
        <w:spacing w:after="0" w:line="240" w:lineRule="auto"/>
        <w:rPr>
          <w:rFonts w:cstheme="minorHAnsi"/>
          <w:color w:val="222222"/>
          <w:shd w:val="solid" w:color="FFFFFF" w:fill="FFFFFF"/>
          <w:lang w:val="es-ES"/>
        </w:rPr>
      </w:pPr>
    </w:p>
    <w:p w:rsidR="00F804A8" w:rsidRPr="00887551" w:rsidRDefault="00F804A8" w:rsidP="00F804A8">
      <w:pPr>
        <w:spacing w:line="240" w:lineRule="auto"/>
        <w:rPr>
          <w:rFonts w:cstheme="minorHAnsi"/>
          <w:lang w:val="es-ES"/>
        </w:rPr>
      </w:pPr>
    </w:p>
    <w:p w:rsidR="00F804A8" w:rsidRPr="0043060D" w:rsidRDefault="00F804A8" w:rsidP="00C93833">
      <w:pPr>
        <w:pStyle w:val="Ttulo2"/>
        <w:rPr>
          <w:rFonts w:asciiTheme="minorHAnsi" w:eastAsia="Calibri" w:hAnsiTheme="minorHAnsi" w:cstheme="minorHAnsi"/>
          <w:shd w:val="solid" w:color="EAF4F9" w:fill="EAF4F9"/>
          <w:lang w:val="es-ES"/>
        </w:rPr>
      </w:pPr>
      <w:bookmarkStart w:id="10" w:name="_Toc316838496"/>
      <w:r w:rsidRPr="0043060D">
        <w:rPr>
          <w:rFonts w:asciiTheme="minorHAnsi" w:eastAsia="Calibri" w:hAnsiTheme="minorHAnsi" w:cstheme="minorHAnsi"/>
          <w:shd w:val="solid" w:color="EAF4F9" w:fill="EAF4F9"/>
          <w:lang w:val="es-ES"/>
        </w:rPr>
        <w:t xml:space="preserve">Instalar </w:t>
      </w:r>
      <w:proofErr w:type="spellStart"/>
      <w:r w:rsidRPr="0043060D">
        <w:rPr>
          <w:rFonts w:asciiTheme="minorHAnsi" w:eastAsia="Calibri" w:hAnsiTheme="minorHAnsi" w:cstheme="minorHAnsi"/>
          <w:shd w:val="solid" w:color="EAF4F9" w:fill="EAF4F9"/>
          <w:lang w:val="es-ES"/>
        </w:rPr>
        <w:t>PostgreSQL</w:t>
      </w:r>
      <w:bookmarkEnd w:id="10"/>
      <w:proofErr w:type="spellEnd"/>
      <w:r w:rsidRPr="0043060D">
        <w:rPr>
          <w:rFonts w:asciiTheme="minorHAnsi" w:eastAsia="Calibri" w:hAnsiTheme="minorHAnsi" w:cstheme="minorHAnsi"/>
          <w:shd w:val="solid" w:color="EAF4F9" w:fill="EAF4F9"/>
          <w:lang w:val="es-ES"/>
        </w:rPr>
        <w:t xml:space="preserve"> </w:t>
      </w:r>
    </w:p>
    <w:p w:rsidR="00F804A8" w:rsidRPr="0043060D" w:rsidRDefault="00F804A8" w:rsidP="00754750">
      <w:pPr>
        <w:rPr>
          <w:rFonts w:eastAsia="Calibri" w:cstheme="minorHAnsi"/>
          <w:shd w:val="solid" w:color="EAF4F9" w:fill="EAF4F9"/>
          <w:lang w:val="es-ES"/>
        </w:rPr>
      </w:pPr>
      <w:r w:rsidRPr="0043060D">
        <w:rPr>
          <w:rFonts w:eastAsia="Calibri" w:cstheme="minorHAnsi"/>
          <w:shd w:val="solid" w:color="EAF4F9" w:fill="EAF4F9"/>
          <w:lang w:val="es-ES"/>
        </w:rPr>
        <w:t>Abriremos un navegador web y accederemos a la URL:</w:t>
      </w:r>
    </w:p>
    <w:p w:rsidR="00F804A8" w:rsidRPr="0043060D" w:rsidRDefault="00F804A8" w:rsidP="00F804A8">
      <w:pPr>
        <w:spacing w:line="240" w:lineRule="auto"/>
        <w:rPr>
          <w:rFonts w:cstheme="minorHAnsi"/>
          <w:i/>
          <w:iCs/>
          <w:shd w:val="solid" w:color="EAF4F9" w:fill="EAF4F9"/>
          <w:lang w:val="es-ES"/>
        </w:rPr>
      </w:pPr>
      <w:r w:rsidRPr="0043060D">
        <w:rPr>
          <w:rFonts w:cstheme="minorHAnsi"/>
          <w:i/>
          <w:iCs/>
          <w:shd w:val="solid" w:color="EAF4F9" w:fill="EAF4F9"/>
          <w:lang w:val="es-ES"/>
        </w:rPr>
        <w:t>http://www.postgresql.org/download/windows</w:t>
      </w:r>
    </w:p>
    <w:p w:rsidR="00F804A8" w:rsidRPr="0043060D" w:rsidRDefault="00F804A8" w:rsidP="00F804A8">
      <w:pPr>
        <w:spacing w:line="240" w:lineRule="auto"/>
        <w:rPr>
          <w:rFonts w:cstheme="minorHAnsi"/>
          <w:shd w:val="solid" w:color="EAF4F9" w:fill="EAF4F9"/>
          <w:lang w:val="es-ES"/>
        </w:rPr>
      </w:pPr>
      <w:r w:rsidRPr="0043060D">
        <w:rPr>
          <w:rFonts w:cstheme="minorHAnsi"/>
          <w:shd w:val="solid" w:color="EAF4F9" w:fill="EAF4F9"/>
          <w:lang w:val="es-ES"/>
        </w:rPr>
        <w:t>En nuestro caso descargaremos la versión aún no estable 9.0.0 RC1 para Windows de 32 bits (</w:t>
      </w:r>
      <w:proofErr w:type="spellStart"/>
      <w:r w:rsidRPr="0043060D">
        <w:rPr>
          <w:rFonts w:cstheme="minorHAnsi"/>
          <w:shd w:val="solid" w:color="EAF4F9" w:fill="EAF4F9"/>
          <w:lang w:val="es-ES"/>
        </w:rPr>
        <w:t>Win</w:t>
      </w:r>
      <w:proofErr w:type="spellEnd"/>
      <w:r w:rsidRPr="0043060D">
        <w:rPr>
          <w:rFonts w:cstheme="minorHAnsi"/>
          <w:shd w:val="solid" w:color="EAF4F9" w:fill="EAF4F9"/>
          <w:lang w:val="es-ES"/>
        </w:rPr>
        <w:t xml:space="preserve"> x86-32):</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253CAF37" wp14:editId="241A8B34">
            <wp:extent cx="5072332" cy="3808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6556" cy="3811471"/>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Una vez descargado el archivo de instalación de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xml:space="preserve"> (</w:t>
      </w:r>
      <w:r w:rsidRPr="0043060D">
        <w:rPr>
          <w:rFonts w:cstheme="minorHAnsi"/>
          <w:i/>
          <w:iCs/>
          <w:shd w:val="solid" w:color="EAF4F9" w:fill="EAF4F9"/>
          <w:lang w:val="es-ES"/>
        </w:rPr>
        <w:t>postgresql-9.0.0-rc1-windows.exe</w:t>
      </w:r>
      <w:r w:rsidRPr="0043060D">
        <w:rPr>
          <w:rFonts w:cstheme="minorHAnsi"/>
          <w:shd w:val="solid" w:color="EAF4F9" w:fill="EAF4F9"/>
          <w:lang w:val="es-ES"/>
        </w:rPr>
        <w:t xml:space="preserve"> de 45,5 MB) pulsaremos con el botón derecho del ratón sobre él y seleccionaremos "Ejecutar como administrador":</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lastRenderedPageBreak/>
        <w:drawing>
          <wp:inline distT="0" distB="0" distL="0" distR="0" wp14:anchorId="295B028A" wp14:editId="237D27E6">
            <wp:extent cx="4925683" cy="38594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30092" cy="3862934"/>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Si tenemos activado el control de cuentas de usuario nos mostrará una advertencia con el texto "¿Desea permitir que este programa realice cambios en el equipo?", pulsaremos "Sí" para continuar con la instalación de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13706C23" wp14:editId="5AF13C6D">
            <wp:extent cx="4923787" cy="291161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26413" cy="2913171"/>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Se iniciará el asistente para instalar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pulsaremos "Siguiente":</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lastRenderedPageBreak/>
        <w:drawing>
          <wp:inline distT="0" distB="0" distL="0" distR="0" wp14:anchorId="73A806E6" wp14:editId="101D9593">
            <wp:extent cx="4218317" cy="32655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26447" cy="3271825"/>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Indicaremos la carpeta de instalación de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xml:space="preserve">, donde se guardarán los ejecutables, librerías y ficheros de configuración de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59FFF128" wp14:editId="4AD373AE">
            <wp:extent cx="4191000" cy="3248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91000" cy="3248025"/>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Indicaremos también la carpeta donde se guardarán los datos por defecto de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lastRenderedPageBreak/>
        <w:drawing>
          <wp:inline distT="0" distB="0" distL="0" distR="0" wp14:anchorId="2D09C67C" wp14:editId="6B104894">
            <wp:extent cx="4518544" cy="3502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20752" cy="3504036"/>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Introduciremos la contraseña para el </w:t>
      </w:r>
      <w:proofErr w:type="spellStart"/>
      <w:r w:rsidRPr="0043060D">
        <w:rPr>
          <w:rFonts w:cstheme="minorHAnsi"/>
          <w:shd w:val="solid" w:color="EAF4F9" w:fill="EAF4F9"/>
          <w:lang w:val="es-ES"/>
        </w:rPr>
        <w:t>superusuario</w:t>
      </w:r>
      <w:proofErr w:type="spellEnd"/>
      <w:r w:rsidRPr="0043060D">
        <w:rPr>
          <w:rFonts w:cstheme="minorHAnsi"/>
          <w:shd w:val="solid" w:color="EAF4F9" w:fill="EAF4F9"/>
          <w:lang w:val="es-ES"/>
        </w:rPr>
        <w:t xml:space="preserve"> "</w:t>
      </w:r>
      <w:proofErr w:type="spellStart"/>
      <w:r w:rsidRPr="0043060D">
        <w:rPr>
          <w:rFonts w:cstheme="minorHAnsi"/>
          <w:shd w:val="solid" w:color="EAF4F9" w:fill="EAF4F9"/>
          <w:lang w:val="es-ES"/>
        </w:rPr>
        <w:t>postgres</w:t>
      </w:r>
      <w:proofErr w:type="spellEnd"/>
      <w:r w:rsidRPr="0043060D">
        <w:rPr>
          <w:rFonts w:cstheme="minorHAnsi"/>
          <w:shd w:val="solid" w:color="EAF4F9" w:fill="EAF4F9"/>
          <w:lang w:val="es-ES"/>
        </w:rPr>
        <w:t>" que será con el que iniciemos sesión para administrar la base de datos:</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6ABD452F" wp14:editId="7A13F9CE">
            <wp:extent cx="4533900" cy="3524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33900" cy="3524250"/>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Introduciremos el puerto de escucha para la conexión con el servidor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por defecto el 5432:</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lastRenderedPageBreak/>
        <w:drawing>
          <wp:inline distT="0" distB="0" distL="0" distR="0" wp14:anchorId="6B635CF4" wp14:editId="5DF1E5EA">
            <wp:extent cx="4495800" cy="3495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95800" cy="3495675"/>
                    </a:xfrm>
                    <a:prstGeom prst="rect">
                      <a:avLst/>
                    </a:prstGeom>
                    <a:noFill/>
                    <a:ln>
                      <a:noFill/>
                    </a:ln>
                  </pic:spPr>
                </pic:pic>
              </a:graphicData>
            </a:graphic>
          </wp:inline>
        </w:drawing>
      </w:r>
    </w:p>
    <w:p w:rsidR="00500823" w:rsidRPr="0043060D" w:rsidRDefault="00500823" w:rsidP="00F804A8">
      <w:pPr>
        <w:spacing w:after="0" w:line="240" w:lineRule="auto"/>
        <w:jc w:val="center"/>
        <w:rPr>
          <w:rFonts w:cstheme="minorHAnsi"/>
          <w:shd w:val="solid" w:color="EAF4F9" w:fill="EAF4F9"/>
          <w:lang w:val="es-ES"/>
        </w:rPr>
      </w:pP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Seleccionaremos la configuración regional:</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240E23CB" wp14:editId="4D7FD7CB">
            <wp:extent cx="4781550" cy="3705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1550" cy="3705225"/>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Pulsaremos "Siguiente" para iniciar la instalación definitiva del servidor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xml:space="preserve"> en </w:t>
      </w:r>
      <w:hyperlink r:id="rId86" w:history="1">
        <w:r w:rsidRPr="0043060D">
          <w:rPr>
            <w:rFonts w:cstheme="minorHAnsi"/>
            <w:color w:val="4682B4"/>
            <w:shd w:val="solid" w:color="EAF4F9" w:fill="EAF4F9"/>
            <w:lang w:val="es-ES"/>
          </w:rPr>
          <w:t>Microsoft</w:t>
        </w:r>
      </w:hyperlink>
      <w:hyperlink r:id="rId87" w:history="1">
        <w:r w:rsidRPr="0043060D">
          <w:rPr>
            <w:rFonts w:cstheme="minorHAnsi"/>
            <w:color w:val="4682B4"/>
            <w:shd w:val="solid" w:color="EAF4F9" w:fill="EAF4F9"/>
            <w:lang w:val="es-ES"/>
          </w:rPr>
          <w:t xml:space="preserve"> </w:t>
        </w:r>
      </w:hyperlink>
      <w:hyperlink r:id="rId88" w:history="1">
        <w:r w:rsidRPr="0043060D">
          <w:rPr>
            <w:rFonts w:cstheme="minorHAnsi"/>
            <w:color w:val="4682B4"/>
            <w:shd w:val="solid" w:color="EAF4F9" w:fill="EAF4F9"/>
            <w:lang w:val="es-ES"/>
          </w:rPr>
          <w:t>Windows</w:t>
        </w:r>
      </w:hyperlink>
      <w:hyperlink r:id="rId89" w:history="1">
        <w:r w:rsidRPr="0043060D">
          <w:rPr>
            <w:rFonts w:cstheme="minorHAnsi"/>
            <w:color w:val="4682B4"/>
            <w:shd w:val="solid" w:color="EAF4F9" w:fill="EAF4F9"/>
            <w:lang w:val="es-ES"/>
          </w:rPr>
          <w:t xml:space="preserve"> 7</w:t>
        </w:r>
      </w:hyperlink>
      <w:r w:rsidRPr="0043060D">
        <w:rPr>
          <w:rFonts w:cstheme="minorHAnsi"/>
          <w:shd w:val="solid" w:color="EAF4F9" w:fill="EAF4F9"/>
          <w:lang w:val="es-ES"/>
        </w:rPr>
        <w:t>:</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lastRenderedPageBreak/>
        <w:drawing>
          <wp:inline distT="0" distB="0" distL="0" distR="0" wp14:anchorId="3C8677AA" wp14:editId="0DA98456">
            <wp:extent cx="4724400" cy="3676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4400" cy="3676650"/>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Se iniciará el asistente para instalar el motor de base de datos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que creará las carpetas oportunas, copiará los ficheros necesarios y creará el servicio Windows para iniciar de forma automática el motor de base de datos:</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3B4686F9" wp14:editId="1BB4CCFC">
            <wp:extent cx="5229225" cy="4029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29225" cy="4029075"/>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lastRenderedPageBreak/>
        <w:t xml:space="preserve">Una vez finalizada la instalación el asistente nos dará la posibilidad de ejecutar </w:t>
      </w:r>
      <w:proofErr w:type="spellStart"/>
      <w:r w:rsidRPr="0043060D">
        <w:rPr>
          <w:rFonts w:cstheme="minorHAnsi"/>
          <w:shd w:val="solid" w:color="EAF4F9" w:fill="EAF4F9"/>
          <w:lang w:val="es-ES"/>
        </w:rPr>
        <w:t>Stack</w:t>
      </w:r>
      <w:proofErr w:type="spellEnd"/>
      <w:r w:rsidRPr="0043060D">
        <w:rPr>
          <w:rFonts w:cstheme="minorHAnsi"/>
          <w:shd w:val="solid" w:color="EAF4F9" w:fill="EAF4F9"/>
          <w:lang w:val="es-ES"/>
        </w:rPr>
        <w:t xml:space="preserve"> </w:t>
      </w:r>
      <w:proofErr w:type="spellStart"/>
      <w:r w:rsidRPr="0043060D">
        <w:rPr>
          <w:rFonts w:cstheme="minorHAnsi"/>
          <w:shd w:val="solid" w:color="EAF4F9" w:fill="EAF4F9"/>
          <w:lang w:val="es-ES"/>
        </w:rPr>
        <w:t>Builder</w:t>
      </w:r>
      <w:proofErr w:type="spellEnd"/>
      <w:r w:rsidRPr="0043060D">
        <w:rPr>
          <w:rFonts w:cstheme="minorHAnsi"/>
          <w:shd w:val="solid" w:color="EAF4F9" w:fill="EAF4F9"/>
          <w:lang w:val="es-ES"/>
        </w:rPr>
        <w:t xml:space="preserve">, aplicación que nos permitirá instalar otros componentes y herramientas para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0228A0D0" wp14:editId="6BAE070E">
            <wp:extent cx="5000625" cy="3857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00625" cy="3857625"/>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Si hemos marcado la opción de </w:t>
      </w:r>
      <w:proofErr w:type="spellStart"/>
      <w:r w:rsidRPr="0043060D">
        <w:rPr>
          <w:rFonts w:cstheme="minorHAnsi"/>
          <w:shd w:val="solid" w:color="EAF4F9" w:fill="EAF4F9"/>
          <w:lang w:val="es-ES"/>
        </w:rPr>
        <w:t>Stack</w:t>
      </w:r>
      <w:proofErr w:type="spellEnd"/>
      <w:r w:rsidRPr="0043060D">
        <w:rPr>
          <w:rFonts w:cstheme="minorHAnsi"/>
          <w:shd w:val="solid" w:color="EAF4F9" w:fill="EAF4F9"/>
          <w:lang w:val="es-ES"/>
        </w:rPr>
        <w:t xml:space="preserve"> </w:t>
      </w:r>
      <w:proofErr w:type="spellStart"/>
      <w:r w:rsidRPr="0043060D">
        <w:rPr>
          <w:rFonts w:cstheme="minorHAnsi"/>
          <w:shd w:val="solid" w:color="EAF4F9" w:fill="EAF4F9"/>
          <w:lang w:val="es-ES"/>
        </w:rPr>
        <w:t>Builder</w:t>
      </w:r>
      <w:proofErr w:type="spellEnd"/>
      <w:r w:rsidRPr="0043060D">
        <w:rPr>
          <w:rFonts w:cstheme="minorHAnsi"/>
          <w:shd w:val="solid" w:color="EAF4F9" w:fill="EAF4F9"/>
          <w:lang w:val="es-ES"/>
        </w:rPr>
        <w:t>, se iniciará, seleccionaremos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xml:space="preserve"> 9.0 </w:t>
      </w:r>
      <w:proofErr w:type="spellStart"/>
      <w:r w:rsidRPr="0043060D">
        <w:rPr>
          <w:rFonts w:cstheme="minorHAnsi"/>
          <w:shd w:val="solid" w:color="EAF4F9" w:fill="EAF4F9"/>
          <w:lang w:val="es-ES"/>
        </w:rPr>
        <w:t>on</w:t>
      </w:r>
      <w:proofErr w:type="spellEnd"/>
      <w:r w:rsidRPr="0043060D">
        <w:rPr>
          <w:rFonts w:cstheme="minorHAnsi"/>
          <w:shd w:val="solid" w:color="EAF4F9" w:fill="EAF4F9"/>
          <w:lang w:val="es-ES"/>
        </w:rPr>
        <w:t xml:space="preserve"> </w:t>
      </w:r>
      <w:proofErr w:type="spellStart"/>
      <w:r w:rsidRPr="0043060D">
        <w:rPr>
          <w:rFonts w:cstheme="minorHAnsi"/>
          <w:shd w:val="solid" w:color="EAF4F9" w:fill="EAF4F9"/>
          <w:lang w:val="es-ES"/>
        </w:rPr>
        <w:t>port</w:t>
      </w:r>
      <w:proofErr w:type="spellEnd"/>
      <w:r w:rsidRPr="0043060D">
        <w:rPr>
          <w:rFonts w:cstheme="minorHAnsi"/>
          <w:shd w:val="solid" w:color="EAF4F9" w:fill="EAF4F9"/>
          <w:lang w:val="es-ES"/>
        </w:rPr>
        <w:t xml:space="preserve"> 5432" y pulsaremos "</w:t>
      </w:r>
      <w:proofErr w:type="spellStart"/>
      <w:r w:rsidRPr="0043060D">
        <w:rPr>
          <w:rFonts w:cstheme="minorHAnsi"/>
          <w:shd w:val="solid" w:color="EAF4F9" w:fill="EAF4F9"/>
          <w:lang w:val="es-ES"/>
        </w:rPr>
        <w:t>Next</w:t>
      </w:r>
      <w:proofErr w:type="spellEnd"/>
      <w:r w:rsidRPr="0043060D">
        <w:rPr>
          <w:rFonts w:cstheme="minorHAnsi"/>
          <w:shd w:val="solid" w:color="EAF4F9" w:fill="EAF4F9"/>
          <w:lang w:val="es-ES"/>
        </w:rPr>
        <w:t>":</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0E518679" wp14:editId="68A08707">
            <wp:extent cx="5210175" cy="3543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0175" cy="3543300"/>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lastRenderedPageBreak/>
        <w:t>Seleccionaremos las aplicaciones, componentes y herramientas a instalar y pulsaremos "</w:t>
      </w:r>
      <w:proofErr w:type="spellStart"/>
      <w:r w:rsidRPr="0043060D">
        <w:rPr>
          <w:rFonts w:cstheme="minorHAnsi"/>
          <w:shd w:val="solid" w:color="EAF4F9" w:fill="EAF4F9"/>
          <w:lang w:val="es-ES"/>
        </w:rPr>
        <w:t>Next</w:t>
      </w:r>
      <w:proofErr w:type="spellEnd"/>
      <w:r w:rsidRPr="0043060D">
        <w:rPr>
          <w:rFonts w:cstheme="minorHAnsi"/>
          <w:shd w:val="solid" w:color="EAF4F9" w:fill="EAF4F9"/>
          <w:lang w:val="es-ES"/>
        </w:rPr>
        <w:t xml:space="preserve">" (en nuestro caso cancelaremos </w:t>
      </w:r>
      <w:proofErr w:type="spellStart"/>
      <w:r w:rsidRPr="0043060D">
        <w:rPr>
          <w:rFonts w:cstheme="minorHAnsi"/>
          <w:shd w:val="solid" w:color="EAF4F9" w:fill="EAF4F9"/>
          <w:lang w:val="es-ES"/>
        </w:rPr>
        <w:t>Stack</w:t>
      </w:r>
      <w:proofErr w:type="spellEnd"/>
      <w:r w:rsidRPr="0043060D">
        <w:rPr>
          <w:rFonts w:cstheme="minorHAnsi"/>
          <w:shd w:val="solid" w:color="EAF4F9" w:fill="EAF4F9"/>
          <w:lang w:val="es-ES"/>
        </w:rPr>
        <w:t xml:space="preserve"> </w:t>
      </w:r>
      <w:proofErr w:type="spellStart"/>
      <w:r w:rsidRPr="0043060D">
        <w:rPr>
          <w:rFonts w:cstheme="minorHAnsi"/>
          <w:shd w:val="solid" w:color="EAF4F9" w:fill="EAF4F9"/>
          <w:lang w:val="es-ES"/>
        </w:rPr>
        <w:t>Builder</w:t>
      </w:r>
      <w:proofErr w:type="spellEnd"/>
      <w:r w:rsidRPr="0043060D">
        <w:rPr>
          <w:rFonts w:cstheme="minorHAnsi"/>
          <w:shd w:val="solid" w:color="EAF4F9" w:fill="EAF4F9"/>
          <w:lang w:val="es-ES"/>
        </w:rPr>
        <w:t xml:space="preserve"> pues no instalaremos más componentes):</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716904C9" wp14:editId="64E98CC7">
            <wp:extent cx="5524500" cy="3752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24500" cy="3752850"/>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El asistente para instalar el </w:t>
      </w:r>
      <w:proofErr w:type="spellStart"/>
      <w:r w:rsidRPr="0043060D">
        <w:rPr>
          <w:rFonts w:cstheme="minorHAnsi"/>
          <w:shd w:val="solid" w:color="EAF4F9" w:fill="EAF4F9"/>
          <w:lang w:val="es-ES"/>
        </w:rPr>
        <w:t>servodpr</w:t>
      </w:r>
      <w:proofErr w:type="spellEnd"/>
      <w:r w:rsidRPr="0043060D">
        <w:rPr>
          <w:rFonts w:cstheme="minorHAnsi"/>
          <w:shd w:val="solid" w:color="EAF4F9" w:fill="EAF4F9"/>
          <w:lang w:val="es-ES"/>
        </w:rPr>
        <w:t xml:space="preserve">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xml:space="preserve"> habrá creado un servicio que estará iniciado y en tipo de inicio automático llamado "postgresql-9.0":</w:t>
      </w:r>
    </w:p>
    <w:p w:rsidR="00F804A8" w:rsidRPr="0043060D" w:rsidRDefault="00F804A8" w:rsidP="00F804A8">
      <w:pPr>
        <w:pStyle w:val="Ttulo2"/>
        <w:spacing w:before="360" w:after="80" w:line="240" w:lineRule="auto"/>
        <w:jc w:val="center"/>
        <w:rPr>
          <w:rFonts w:asciiTheme="minorHAnsi" w:eastAsia="Calibri" w:hAnsiTheme="minorHAnsi" w:cstheme="minorHAnsi"/>
          <w:b w:val="0"/>
          <w:bCs w:val="0"/>
          <w:sz w:val="22"/>
          <w:szCs w:val="22"/>
          <w:shd w:val="solid" w:color="EAF4F9" w:fill="EAF4F9"/>
          <w:lang w:val="es-ES"/>
        </w:rPr>
      </w:pPr>
      <w:bookmarkStart w:id="11" w:name="_Toc316838497"/>
      <w:r w:rsidRPr="0043060D">
        <w:rPr>
          <w:rFonts w:asciiTheme="minorHAnsi" w:hAnsiTheme="minorHAnsi" w:cstheme="minorHAnsi"/>
          <w:noProof/>
          <w:lang w:val="es-EC" w:eastAsia="es-EC" w:bidi="ar-SA"/>
        </w:rPr>
        <w:drawing>
          <wp:inline distT="0" distB="0" distL="0" distR="0" wp14:anchorId="6ECA8E93" wp14:editId="6BCC86E6">
            <wp:extent cx="6105525" cy="2952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bookmarkEnd w:id="11"/>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Y habrá creado la carpeta en archivos de programa "</w:t>
      </w:r>
      <w:proofErr w:type="spellStart"/>
      <w:r w:rsidRPr="0043060D">
        <w:rPr>
          <w:rFonts w:cstheme="minorHAnsi"/>
          <w:shd w:val="solid" w:color="EAF4F9" w:fill="EAF4F9"/>
          <w:lang w:val="es-ES"/>
        </w:rPr>
        <w:t>PosgreSQL</w:t>
      </w:r>
      <w:proofErr w:type="spellEnd"/>
      <w:r w:rsidRPr="0043060D">
        <w:rPr>
          <w:rFonts w:cstheme="minorHAnsi"/>
          <w:shd w:val="solid" w:color="EAF4F9" w:fill="EAF4F9"/>
          <w:lang w:val="es-ES"/>
        </w:rPr>
        <w:t>" con las subcarpetas:</w:t>
      </w:r>
    </w:p>
    <w:p w:rsidR="00F804A8" w:rsidRPr="0043060D" w:rsidRDefault="00F804A8" w:rsidP="00F804A8">
      <w:pPr>
        <w:pStyle w:val="Ttulo2"/>
        <w:spacing w:before="360" w:after="80" w:line="240" w:lineRule="auto"/>
        <w:jc w:val="center"/>
        <w:rPr>
          <w:rFonts w:asciiTheme="minorHAnsi" w:eastAsia="Calibri" w:hAnsiTheme="minorHAnsi" w:cstheme="minorHAnsi"/>
          <w:b w:val="0"/>
          <w:bCs w:val="0"/>
          <w:sz w:val="22"/>
          <w:szCs w:val="22"/>
          <w:shd w:val="solid" w:color="EAF4F9" w:fill="EAF4F9"/>
          <w:lang w:val="es-ES"/>
        </w:rPr>
      </w:pPr>
      <w:bookmarkStart w:id="12" w:name="_Toc316838498"/>
      <w:r w:rsidRPr="0043060D">
        <w:rPr>
          <w:rFonts w:asciiTheme="minorHAnsi" w:hAnsiTheme="minorHAnsi" w:cstheme="minorHAnsi"/>
          <w:noProof/>
          <w:lang w:val="es-EC" w:eastAsia="es-EC" w:bidi="ar-SA"/>
        </w:rPr>
        <w:lastRenderedPageBreak/>
        <w:drawing>
          <wp:inline distT="0" distB="0" distL="0" distR="0" wp14:anchorId="20601C2B" wp14:editId="222565C7">
            <wp:extent cx="5648325" cy="35718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48325" cy="3571875"/>
                    </a:xfrm>
                    <a:prstGeom prst="rect">
                      <a:avLst/>
                    </a:prstGeom>
                    <a:noFill/>
                    <a:ln>
                      <a:noFill/>
                    </a:ln>
                  </pic:spPr>
                </pic:pic>
              </a:graphicData>
            </a:graphic>
          </wp:inline>
        </w:drawing>
      </w:r>
      <w:bookmarkEnd w:id="12"/>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Y la carpeta de datos:</w:t>
      </w:r>
    </w:p>
    <w:p w:rsidR="00F804A8" w:rsidRPr="0043060D" w:rsidRDefault="00F804A8" w:rsidP="00F804A8">
      <w:pPr>
        <w:spacing w:after="0" w:line="240" w:lineRule="auto"/>
        <w:jc w:val="center"/>
        <w:rPr>
          <w:rFonts w:cstheme="minorHAnsi"/>
          <w:shd w:val="solid" w:color="EAF4F9" w:fill="EAF4F9"/>
          <w:lang w:val="es-ES"/>
        </w:rPr>
      </w:pPr>
      <w:r w:rsidRPr="0043060D">
        <w:rPr>
          <w:rFonts w:cstheme="minorHAnsi"/>
          <w:noProof/>
          <w:lang w:val="es-EC" w:eastAsia="es-EC" w:bidi="ar-SA"/>
        </w:rPr>
        <w:drawing>
          <wp:inline distT="0" distB="0" distL="0" distR="0" wp14:anchorId="0FBE5A10" wp14:editId="1491D854">
            <wp:extent cx="5667375" cy="3476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67375" cy="3476625"/>
                    </a:xfrm>
                    <a:prstGeom prst="rect">
                      <a:avLst/>
                    </a:prstGeom>
                    <a:noFill/>
                    <a:ln>
                      <a:noFill/>
                    </a:ln>
                  </pic:spPr>
                </pic:pic>
              </a:graphicData>
            </a:graphic>
          </wp:inline>
        </w:drawing>
      </w:r>
    </w:p>
    <w:p w:rsidR="00F804A8" w:rsidRPr="0043060D" w:rsidRDefault="00F804A8" w:rsidP="00F804A8">
      <w:pPr>
        <w:spacing w:after="0" w:line="240" w:lineRule="auto"/>
        <w:jc w:val="both"/>
        <w:rPr>
          <w:rFonts w:cstheme="minorHAnsi"/>
          <w:shd w:val="solid" w:color="EAF4F9" w:fill="EAF4F9"/>
          <w:lang w:val="es-ES"/>
        </w:rPr>
      </w:pPr>
      <w:r w:rsidRPr="0043060D">
        <w:rPr>
          <w:rFonts w:cstheme="minorHAnsi"/>
          <w:shd w:val="solid" w:color="EAF4F9" w:fill="EAF4F9"/>
          <w:lang w:val="es-ES"/>
        </w:rPr>
        <w:t xml:space="preserve">Con esto habremos convertido nuestro equipo </w:t>
      </w:r>
      <w:hyperlink r:id="rId98" w:history="1">
        <w:r w:rsidRPr="0043060D">
          <w:rPr>
            <w:rFonts w:cstheme="minorHAnsi"/>
            <w:color w:val="4682B4"/>
            <w:shd w:val="solid" w:color="EAF4F9" w:fill="EAF4F9"/>
            <w:lang w:val="es-ES"/>
          </w:rPr>
          <w:t>Microsoft</w:t>
        </w:r>
      </w:hyperlink>
      <w:hyperlink r:id="rId99" w:history="1">
        <w:r w:rsidRPr="0043060D">
          <w:rPr>
            <w:rFonts w:cstheme="minorHAnsi"/>
            <w:color w:val="4682B4"/>
            <w:shd w:val="solid" w:color="EAF4F9" w:fill="EAF4F9"/>
            <w:lang w:val="es-ES"/>
          </w:rPr>
          <w:t xml:space="preserve"> </w:t>
        </w:r>
      </w:hyperlink>
      <w:hyperlink r:id="rId100" w:history="1">
        <w:r w:rsidRPr="0043060D">
          <w:rPr>
            <w:rFonts w:cstheme="minorHAnsi"/>
            <w:color w:val="4682B4"/>
            <w:shd w:val="solid" w:color="EAF4F9" w:fill="EAF4F9"/>
            <w:lang w:val="es-ES"/>
          </w:rPr>
          <w:t>Windows</w:t>
        </w:r>
      </w:hyperlink>
      <w:hyperlink r:id="rId101" w:history="1">
        <w:r w:rsidRPr="0043060D">
          <w:rPr>
            <w:rFonts w:cstheme="minorHAnsi"/>
            <w:color w:val="4682B4"/>
            <w:shd w:val="solid" w:color="EAF4F9" w:fill="EAF4F9"/>
            <w:lang w:val="es-ES"/>
          </w:rPr>
          <w:t xml:space="preserve"> 7</w:t>
        </w:r>
      </w:hyperlink>
      <w:r w:rsidRPr="0043060D">
        <w:rPr>
          <w:rFonts w:cstheme="minorHAnsi"/>
          <w:shd w:val="solid" w:color="EAF4F9" w:fill="EAF4F9"/>
          <w:lang w:val="es-ES"/>
        </w:rPr>
        <w:t xml:space="preserve"> en un servidor de base de datos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w:t>
      </w:r>
    </w:p>
    <w:p w:rsidR="00F804A8" w:rsidRPr="0043060D" w:rsidRDefault="00F804A8" w:rsidP="006E4F58">
      <w:pPr>
        <w:spacing w:after="0"/>
        <w:jc w:val="both"/>
        <w:rPr>
          <w:rFonts w:cstheme="minorHAnsi"/>
          <w:shd w:val="solid" w:color="EAF4F9" w:fill="EAF4F9"/>
          <w:lang w:val="es-ES"/>
        </w:rPr>
      </w:pPr>
      <w:r w:rsidRPr="0043060D">
        <w:rPr>
          <w:rFonts w:cstheme="minorHAnsi"/>
          <w:shd w:val="solid" w:color="EAF4F9" w:fill="EAF4F9"/>
          <w:lang w:val="es-ES"/>
        </w:rPr>
        <w:t xml:space="preserve">Si queremos que los equipos de nuestra red tengan acceso al servidor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xml:space="preserve"> y tenemos </w:t>
      </w:r>
      <w:proofErr w:type="gramStart"/>
      <w:r w:rsidRPr="0043060D">
        <w:rPr>
          <w:rFonts w:cstheme="minorHAnsi"/>
          <w:shd w:val="solid" w:color="EAF4F9" w:fill="EAF4F9"/>
          <w:lang w:val="es-ES"/>
        </w:rPr>
        <w:t>algún cortafuegos</w:t>
      </w:r>
      <w:proofErr w:type="gramEnd"/>
      <w:r w:rsidRPr="0043060D">
        <w:rPr>
          <w:rFonts w:cstheme="minorHAnsi"/>
          <w:shd w:val="solid" w:color="EAF4F9" w:fill="EAF4F9"/>
          <w:lang w:val="es-ES"/>
        </w:rPr>
        <w:t xml:space="preserve"> (firewall) deberemos abrir el puerto 5432. Y si queremos que se tenga acceso desde </w:t>
      </w:r>
      <w:r w:rsidRPr="0043060D">
        <w:rPr>
          <w:rFonts w:cstheme="minorHAnsi"/>
          <w:shd w:val="solid" w:color="EAF4F9" w:fill="EAF4F9"/>
          <w:lang w:val="es-ES"/>
        </w:rPr>
        <w:lastRenderedPageBreak/>
        <w:t xml:space="preserve">Internet al servidor </w:t>
      </w:r>
      <w:proofErr w:type="spellStart"/>
      <w:r w:rsidRPr="0043060D">
        <w:rPr>
          <w:rFonts w:cstheme="minorHAnsi"/>
          <w:shd w:val="solid" w:color="EAF4F9" w:fill="EAF4F9"/>
          <w:lang w:val="es-ES"/>
        </w:rPr>
        <w:t>PostgreSQL</w:t>
      </w:r>
      <w:proofErr w:type="spellEnd"/>
      <w:r w:rsidRPr="0043060D">
        <w:rPr>
          <w:rFonts w:cstheme="minorHAnsi"/>
          <w:shd w:val="solid" w:color="EAF4F9" w:fill="EAF4F9"/>
          <w:lang w:val="es-ES"/>
        </w:rPr>
        <w:t xml:space="preserve"> deberemos </w:t>
      </w:r>
      <w:proofErr w:type="spellStart"/>
      <w:r w:rsidRPr="0043060D">
        <w:rPr>
          <w:rFonts w:cstheme="minorHAnsi"/>
          <w:shd w:val="solid" w:color="EAF4F9" w:fill="EAF4F9"/>
          <w:lang w:val="es-ES"/>
        </w:rPr>
        <w:t>redireccionar</w:t>
      </w:r>
      <w:proofErr w:type="spellEnd"/>
      <w:r w:rsidRPr="0043060D">
        <w:rPr>
          <w:rFonts w:cstheme="minorHAnsi"/>
          <w:shd w:val="solid" w:color="EAF4F9" w:fill="EAF4F9"/>
          <w:lang w:val="es-ES"/>
        </w:rPr>
        <w:t xml:space="preserve"> (mapear) el puerto 5432 en el </w:t>
      </w:r>
      <w:proofErr w:type="spellStart"/>
      <w:r w:rsidRPr="0043060D">
        <w:rPr>
          <w:rFonts w:cstheme="minorHAnsi"/>
          <w:shd w:val="solid" w:color="EAF4F9" w:fill="EAF4F9"/>
          <w:lang w:val="es-ES"/>
        </w:rPr>
        <w:t>router</w:t>
      </w:r>
      <w:proofErr w:type="spellEnd"/>
      <w:r w:rsidRPr="0043060D">
        <w:rPr>
          <w:rFonts w:cstheme="minorHAnsi"/>
          <w:shd w:val="solid" w:color="EAF4F9" w:fill="EAF4F9"/>
          <w:lang w:val="es-ES"/>
        </w:rPr>
        <w:t xml:space="preserve"> o cortafuegos de nuestra empresa.</w:t>
      </w:r>
    </w:p>
    <w:sectPr w:rsidR="00F804A8" w:rsidRPr="0043060D" w:rsidSect="008C7BD5">
      <w:footerReference w:type="default" r:id="rId10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936" w:rsidRDefault="00DC3936" w:rsidP="00685FEA">
      <w:pPr>
        <w:spacing w:after="0" w:line="240" w:lineRule="auto"/>
      </w:pPr>
      <w:r>
        <w:separator/>
      </w:r>
    </w:p>
  </w:endnote>
  <w:endnote w:type="continuationSeparator" w:id="0">
    <w:p w:rsidR="00DC3936" w:rsidRDefault="00DC3936" w:rsidP="00685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85FEA">
      <w:tc>
        <w:tcPr>
          <w:tcW w:w="918" w:type="dxa"/>
        </w:tcPr>
        <w:p w:rsidR="00685FEA" w:rsidRPr="00685FEA" w:rsidRDefault="00685FEA">
          <w:pPr>
            <w:pStyle w:val="Piedepgina"/>
            <w:jc w:val="right"/>
            <w:rPr>
              <w:b/>
              <w:bCs/>
              <w:color w:val="4F81BD" w:themeColor="accent1"/>
              <w:sz w:val="32"/>
              <w:szCs w:val="32"/>
            </w:rPr>
          </w:pPr>
          <w:r w:rsidRPr="00685FEA">
            <w:rPr>
              <w:szCs w:val="21"/>
            </w:rPr>
            <w:fldChar w:fldCharType="begin"/>
          </w:r>
          <w:r w:rsidRPr="00685FEA">
            <w:instrText>PAGE   \* MERGEFORMAT</w:instrText>
          </w:r>
          <w:r w:rsidRPr="00685FEA">
            <w:rPr>
              <w:szCs w:val="21"/>
            </w:rPr>
            <w:fldChar w:fldCharType="separate"/>
          </w:r>
          <w:r w:rsidR="00CA1B67" w:rsidRPr="00CA1B67">
            <w:rPr>
              <w:b/>
              <w:bCs/>
              <w:noProof/>
              <w:color w:val="4F81BD" w:themeColor="accent1"/>
              <w:sz w:val="32"/>
              <w:szCs w:val="32"/>
              <w:lang w:val="es-ES"/>
            </w:rPr>
            <w:t>7</w:t>
          </w:r>
          <w:r w:rsidRPr="00685FEA">
            <w:rPr>
              <w:b/>
              <w:bCs/>
              <w:color w:val="4F81BD" w:themeColor="accent1"/>
              <w:sz w:val="32"/>
              <w:szCs w:val="32"/>
            </w:rPr>
            <w:fldChar w:fldCharType="end"/>
          </w:r>
        </w:p>
      </w:tc>
      <w:tc>
        <w:tcPr>
          <w:tcW w:w="7938" w:type="dxa"/>
        </w:tcPr>
        <w:p w:rsidR="00685FEA" w:rsidRDefault="00685FEA">
          <w:pPr>
            <w:pStyle w:val="Piedepgina"/>
          </w:pPr>
        </w:p>
      </w:tc>
    </w:tr>
  </w:tbl>
  <w:p w:rsidR="00685FEA" w:rsidRDefault="00685FE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936" w:rsidRDefault="00DC3936" w:rsidP="00685FEA">
      <w:pPr>
        <w:spacing w:after="0" w:line="240" w:lineRule="auto"/>
      </w:pPr>
      <w:r>
        <w:separator/>
      </w:r>
    </w:p>
  </w:footnote>
  <w:footnote w:type="continuationSeparator" w:id="0">
    <w:p w:rsidR="00DC3936" w:rsidRDefault="00DC3936" w:rsidP="00685F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5pt;height:11.55pt" o:bullet="t">
        <v:imagedata r:id="rId1" o:title="msoA36A"/>
      </v:shape>
    </w:pict>
  </w:numPicBullet>
  <w:abstractNum w:abstractNumId="0">
    <w:nsid w:val="00000001"/>
    <w:multiLevelType w:val="hybridMultilevel"/>
    <w:tmpl w:val="00000001"/>
    <w:lvl w:ilvl="0" w:tplc="FFFFFFFF">
      <w:start w:val="1"/>
      <w:numFmt w:val="bullet"/>
      <w:lvlText w:val="●"/>
      <w:lvlJc w:val="left"/>
      <w:pPr>
        <w:tabs>
          <w:tab w:val="num" w:pos="2880"/>
        </w:tabs>
        <w:ind w:left="3654" w:hanging="414"/>
      </w:pPr>
      <w:rPr>
        <w:rFonts w:ascii="Calibri" w:eastAsia="Calibri" w:hAnsi="Calibri" w:cs="Calibri"/>
        <w:b w:val="0"/>
        <w:bCs w:val="0"/>
        <w:i w:val="0"/>
        <w:iCs w:val="0"/>
        <w:strike w:val="0"/>
        <w:color w:val="000000"/>
        <w:sz w:val="22"/>
        <w:szCs w:val="22"/>
        <w:u w:val="none"/>
      </w:rPr>
    </w:lvl>
    <w:lvl w:ilvl="1" w:tplc="FFFFFFFF">
      <w:start w:val="1"/>
      <w:numFmt w:val="bullet"/>
      <w:lvlText w:val="○"/>
      <w:lvlJc w:val="left"/>
      <w:pPr>
        <w:tabs>
          <w:tab w:val="num" w:pos="2880"/>
        </w:tabs>
        <w:ind w:left="4374" w:hanging="414"/>
      </w:pPr>
      <w:rPr>
        <w:rFonts w:ascii="Calibri" w:eastAsia="Calibri" w:hAnsi="Calibri" w:cs="Calibri"/>
        <w:b w:val="0"/>
        <w:bCs w:val="0"/>
        <w:i w:val="0"/>
        <w:iCs w:val="0"/>
        <w:strike w:val="0"/>
        <w:color w:val="000000"/>
        <w:sz w:val="22"/>
        <w:szCs w:val="22"/>
        <w:u w:val="none"/>
      </w:rPr>
    </w:lvl>
    <w:lvl w:ilvl="2" w:tplc="FFFFFFFF">
      <w:start w:val="1"/>
      <w:numFmt w:val="bullet"/>
      <w:lvlText w:val="■"/>
      <w:lvlJc w:val="right"/>
      <w:pPr>
        <w:tabs>
          <w:tab w:val="num" w:pos="2880"/>
        </w:tabs>
        <w:ind w:left="5094" w:hanging="234"/>
      </w:pPr>
      <w:rPr>
        <w:rFonts w:ascii="Calibri" w:eastAsia="Calibri" w:hAnsi="Calibri" w:cs="Calibri"/>
        <w:b w:val="0"/>
        <w:bCs w:val="0"/>
        <w:i w:val="0"/>
        <w:iCs w:val="0"/>
        <w:strike w:val="0"/>
        <w:color w:val="000000"/>
        <w:sz w:val="22"/>
        <w:szCs w:val="22"/>
        <w:u w:val="none"/>
      </w:rPr>
    </w:lvl>
    <w:lvl w:ilvl="3" w:tplc="FFFFFFFF">
      <w:start w:val="1"/>
      <w:numFmt w:val="bullet"/>
      <w:lvlText w:val="●"/>
      <w:lvlJc w:val="left"/>
      <w:pPr>
        <w:tabs>
          <w:tab w:val="num" w:pos="2880"/>
        </w:tabs>
        <w:ind w:left="5814" w:hanging="414"/>
      </w:pPr>
      <w:rPr>
        <w:rFonts w:ascii="Calibri" w:eastAsia="Calibri" w:hAnsi="Calibri" w:cs="Calibri"/>
        <w:b w:val="0"/>
        <w:bCs w:val="0"/>
        <w:i w:val="0"/>
        <w:iCs w:val="0"/>
        <w:strike w:val="0"/>
        <w:color w:val="000000"/>
        <w:sz w:val="22"/>
        <w:szCs w:val="22"/>
        <w:u w:val="none"/>
      </w:rPr>
    </w:lvl>
    <w:lvl w:ilvl="4" w:tplc="FFFFFFFF">
      <w:start w:val="1"/>
      <w:numFmt w:val="bullet"/>
      <w:lvlText w:val="○"/>
      <w:lvlJc w:val="left"/>
      <w:pPr>
        <w:tabs>
          <w:tab w:val="num" w:pos="2880"/>
        </w:tabs>
        <w:ind w:left="6534" w:hanging="414"/>
      </w:pPr>
      <w:rPr>
        <w:rFonts w:ascii="Calibri" w:eastAsia="Calibri" w:hAnsi="Calibri" w:cs="Calibri"/>
        <w:b w:val="0"/>
        <w:bCs w:val="0"/>
        <w:i w:val="0"/>
        <w:iCs w:val="0"/>
        <w:strike w:val="0"/>
        <w:color w:val="000000"/>
        <w:sz w:val="22"/>
        <w:szCs w:val="22"/>
        <w:u w:val="none"/>
      </w:rPr>
    </w:lvl>
    <w:lvl w:ilvl="5" w:tplc="FFFFFFFF">
      <w:start w:val="1"/>
      <w:numFmt w:val="bullet"/>
      <w:lvlText w:val="■"/>
      <w:lvlJc w:val="right"/>
      <w:pPr>
        <w:tabs>
          <w:tab w:val="num" w:pos="2880"/>
        </w:tabs>
        <w:ind w:left="7254" w:hanging="234"/>
      </w:pPr>
      <w:rPr>
        <w:rFonts w:ascii="Calibri" w:eastAsia="Calibri" w:hAnsi="Calibri" w:cs="Calibri"/>
        <w:b w:val="0"/>
        <w:bCs w:val="0"/>
        <w:i w:val="0"/>
        <w:iCs w:val="0"/>
        <w:strike w:val="0"/>
        <w:color w:val="000000"/>
        <w:sz w:val="22"/>
        <w:szCs w:val="22"/>
        <w:u w:val="none"/>
      </w:rPr>
    </w:lvl>
    <w:lvl w:ilvl="6" w:tplc="FFFFFFFF">
      <w:start w:val="1"/>
      <w:numFmt w:val="bullet"/>
      <w:lvlText w:val="●"/>
      <w:lvlJc w:val="left"/>
      <w:pPr>
        <w:tabs>
          <w:tab w:val="num" w:pos="2880"/>
        </w:tabs>
        <w:ind w:left="7974" w:hanging="414"/>
      </w:pPr>
      <w:rPr>
        <w:rFonts w:ascii="Calibri" w:eastAsia="Calibri" w:hAnsi="Calibri" w:cs="Calibri"/>
        <w:b w:val="0"/>
        <w:bCs w:val="0"/>
        <w:i w:val="0"/>
        <w:iCs w:val="0"/>
        <w:strike w:val="0"/>
        <w:color w:val="000000"/>
        <w:sz w:val="22"/>
        <w:szCs w:val="22"/>
        <w:u w:val="none"/>
      </w:rPr>
    </w:lvl>
    <w:lvl w:ilvl="7" w:tplc="FFFFFFFF">
      <w:start w:val="1"/>
      <w:numFmt w:val="bullet"/>
      <w:lvlText w:val="○"/>
      <w:lvlJc w:val="left"/>
      <w:pPr>
        <w:tabs>
          <w:tab w:val="num" w:pos="2880"/>
        </w:tabs>
        <w:ind w:left="8694" w:hanging="414"/>
      </w:pPr>
      <w:rPr>
        <w:rFonts w:ascii="Calibri" w:eastAsia="Calibri" w:hAnsi="Calibri" w:cs="Calibri"/>
        <w:b w:val="0"/>
        <w:bCs w:val="0"/>
        <w:i w:val="0"/>
        <w:iCs w:val="0"/>
        <w:strike w:val="0"/>
        <w:color w:val="000000"/>
        <w:sz w:val="22"/>
        <w:szCs w:val="22"/>
        <w:u w:val="none"/>
      </w:rPr>
    </w:lvl>
    <w:lvl w:ilvl="8" w:tplc="FFFFFFFF">
      <w:start w:val="1"/>
      <w:numFmt w:val="bullet"/>
      <w:lvlText w:val="■"/>
      <w:lvlJc w:val="right"/>
      <w:pPr>
        <w:tabs>
          <w:tab w:val="num" w:pos="2880"/>
        </w:tabs>
        <w:ind w:left="9414" w:hanging="234"/>
      </w:pPr>
      <w:rPr>
        <w:rFonts w:ascii="Calibri" w:eastAsia="Calibri" w:hAnsi="Calibri" w:cs="Calibri"/>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5">
    <w:nsid w:val="18FA6829"/>
    <w:multiLevelType w:val="hybridMultilevel"/>
    <w:tmpl w:val="0C4E5F0A"/>
    <w:lvl w:ilvl="0" w:tplc="04090007">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A5C727A"/>
    <w:multiLevelType w:val="hybridMultilevel"/>
    <w:tmpl w:val="0B040816"/>
    <w:lvl w:ilvl="0" w:tplc="04090007">
      <w:start w:val="1"/>
      <w:numFmt w:val="bullet"/>
      <w:lvlText w:val=""/>
      <w:lvlPicBulletId w:val="0"/>
      <w:lvlJc w:val="left"/>
      <w:pPr>
        <w:tabs>
          <w:tab w:val="num" w:pos="1080"/>
        </w:tabs>
        <w:ind w:left="1854" w:hanging="414"/>
      </w:pPr>
      <w:rPr>
        <w:rFonts w:ascii="Symbol" w:hAnsi="Symbol" w:hint="default"/>
        <w:b w:val="0"/>
        <w:bCs w:val="0"/>
        <w:i w:val="0"/>
        <w:iCs w:val="0"/>
        <w:strike w:val="0"/>
        <w:color w:val="000000"/>
        <w:sz w:val="22"/>
        <w:szCs w:val="22"/>
        <w:u w:val="none"/>
      </w:rPr>
    </w:lvl>
    <w:lvl w:ilvl="1" w:tplc="FFFFFFFF">
      <w:start w:val="1"/>
      <w:numFmt w:val="bullet"/>
      <w:lvlText w:val="○"/>
      <w:lvlJc w:val="left"/>
      <w:pPr>
        <w:tabs>
          <w:tab w:val="num" w:pos="1080"/>
        </w:tabs>
        <w:ind w:left="2574" w:hanging="414"/>
      </w:pPr>
      <w:rPr>
        <w:rFonts w:ascii="Calibri" w:eastAsia="Calibri" w:hAnsi="Calibri" w:cs="Calibri"/>
        <w:b w:val="0"/>
        <w:bCs w:val="0"/>
        <w:i w:val="0"/>
        <w:iCs w:val="0"/>
        <w:strike w:val="0"/>
        <w:color w:val="000000"/>
        <w:sz w:val="22"/>
        <w:szCs w:val="22"/>
        <w:u w:val="none"/>
      </w:rPr>
    </w:lvl>
    <w:lvl w:ilvl="2" w:tplc="FFFFFFFF">
      <w:start w:val="1"/>
      <w:numFmt w:val="bullet"/>
      <w:lvlText w:val="■"/>
      <w:lvlJc w:val="right"/>
      <w:pPr>
        <w:tabs>
          <w:tab w:val="num" w:pos="1080"/>
        </w:tabs>
        <w:ind w:left="3294" w:hanging="234"/>
      </w:pPr>
      <w:rPr>
        <w:rFonts w:ascii="Calibri" w:eastAsia="Calibri" w:hAnsi="Calibri" w:cs="Calibri"/>
        <w:b w:val="0"/>
        <w:bCs w:val="0"/>
        <w:i w:val="0"/>
        <w:iCs w:val="0"/>
        <w:strike w:val="0"/>
        <w:color w:val="000000"/>
        <w:sz w:val="22"/>
        <w:szCs w:val="22"/>
        <w:u w:val="none"/>
      </w:rPr>
    </w:lvl>
    <w:lvl w:ilvl="3" w:tplc="FFFFFFFF">
      <w:start w:val="1"/>
      <w:numFmt w:val="bullet"/>
      <w:lvlText w:val="●"/>
      <w:lvlJc w:val="left"/>
      <w:pPr>
        <w:tabs>
          <w:tab w:val="num" w:pos="1080"/>
        </w:tabs>
        <w:ind w:left="4014" w:hanging="414"/>
      </w:pPr>
      <w:rPr>
        <w:rFonts w:ascii="Calibri" w:eastAsia="Calibri" w:hAnsi="Calibri" w:cs="Calibri"/>
        <w:b w:val="0"/>
        <w:bCs w:val="0"/>
        <w:i w:val="0"/>
        <w:iCs w:val="0"/>
        <w:strike w:val="0"/>
        <w:color w:val="000000"/>
        <w:sz w:val="22"/>
        <w:szCs w:val="22"/>
        <w:u w:val="none"/>
      </w:rPr>
    </w:lvl>
    <w:lvl w:ilvl="4" w:tplc="FFFFFFFF">
      <w:start w:val="1"/>
      <w:numFmt w:val="bullet"/>
      <w:lvlText w:val="○"/>
      <w:lvlJc w:val="left"/>
      <w:pPr>
        <w:tabs>
          <w:tab w:val="num" w:pos="1080"/>
        </w:tabs>
        <w:ind w:left="4734" w:hanging="414"/>
      </w:pPr>
      <w:rPr>
        <w:rFonts w:ascii="Calibri" w:eastAsia="Calibri" w:hAnsi="Calibri" w:cs="Calibri"/>
        <w:b w:val="0"/>
        <w:bCs w:val="0"/>
        <w:i w:val="0"/>
        <w:iCs w:val="0"/>
        <w:strike w:val="0"/>
        <w:color w:val="000000"/>
        <w:sz w:val="22"/>
        <w:szCs w:val="22"/>
        <w:u w:val="none"/>
      </w:rPr>
    </w:lvl>
    <w:lvl w:ilvl="5" w:tplc="FFFFFFFF">
      <w:start w:val="1"/>
      <w:numFmt w:val="bullet"/>
      <w:lvlText w:val="■"/>
      <w:lvlJc w:val="right"/>
      <w:pPr>
        <w:tabs>
          <w:tab w:val="num" w:pos="1080"/>
        </w:tabs>
        <w:ind w:left="5454" w:hanging="234"/>
      </w:pPr>
      <w:rPr>
        <w:rFonts w:ascii="Calibri" w:eastAsia="Calibri" w:hAnsi="Calibri" w:cs="Calibri"/>
        <w:b w:val="0"/>
        <w:bCs w:val="0"/>
        <w:i w:val="0"/>
        <w:iCs w:val="0"/>
        <w:strike w:val="0"/>
        <w:color w:val="000000"/>
        <w:sz w:val="22"/>
        <w:szCs w:val="22"/>
        <w:u w:val="none"/>
      </w:rPr>
    </w:lvl>
    <w:lvl w:ilvl="6" w:tplc="FFFFFFFF">
      <w:start w:val="1"/>
      <w:numFmt w:val="bullet"/>
      <w:lvlText w:val="●"/>
      <w:lvlJc w:val="left"/>
      <w:pPr>
        <w:tabs>
          <w:tab w:val="num" w:pos="1080"/>
        </w:tabs>
        <w:ind w:left="6174" w:hanging="414"/>
      </w:pPr>
      <w:rPr>
        <w:rFonts w:ascii="Calibri" w:eastAsia="Calibri" w:hAnsi="Calibri" w:cs="Calibri"/>
        <w:b w:val="0"/>
        <w:bCs w:val="0"/>
        <w:i w:val="0"/>
        <w:iCs w:val="0"/>
        <w:strike w:val="0"/>
        <w:color w:val="000000"/>
        <w:sz w:val="22"/>
        <w:szCs w:val="22"/>
        <w:u w:val="none"/>
      </w:rPr>
    </w:lvl>
    <w:lvl w:ilvl="7" w:tplc="FFFFFFFF">
      <w:start w:val="1"/>
      <w:numFmt w:val="bullet"/>
      <w:lvlText w:val="○"/>
      <w:lvlJc w:val="left"/>
      <w:pPr>
        <w:tabs>
          <w:tab w:val="num" w:pos="1080"/>
        </w:tabs>
        <w:ind w:left="6894" w:hanging="414"/>
      </w:pPr>
      <w:rPr>
        <w:rFonts w:ascii="Calibri" w:eastAsia="Calibri" w:hAnsi="Calibri" w:cs="Calibri"/>
        <w:b w:val="0"/>
        <w:bCs w:val="0"/>
        <w:i w:val="0"/>
        <w:iCs w:val="0"/>
        <w:strike w:val="0"/>
        <w:color w:val="000000"/>
        <w:sz w:val="22"/>
        <w:szCs w:val="22"/>
        <w:u w:val="none"/>
      </w:rPr>
    </w:lvl>
    <w:lvl w:ilvl="8" w:tplc="FFFFFFFF">
      <w:start w:val="1"/>
      <w:numFmt w:val="bullet"/>
      <w:lvlText w:val="■"/>
      <w:lvlJc w:val="right"/>
      <w:pPr>
        <w:tabs>
          <w:tab w:val="num" w:pos="1080"/>
        </w:tabs>
        <w:ind w:left="7614" w:hanging="234"/>
      </w:pPr>
      <w:rPr>
        <w:rFonts w:ascii="Calibri" w:eastAsia="Calibri" w:hAnsi="Calibri" w:cs="Calibri"/>
        <w:b w:val="0"/>
        <w:bCs w:val="0"/>
        <w:i w:val="0"/>
        <w:iCs w:val="0"/>
        <w:strike w:val="0"/>
        <w:color w:val="000000"/>
        <w:sz w:val="22"/>
        <w:szCs w:val="22"/>
        <w:u w:val="none"/>
      </w:rPr>
    </w:lvl>
  </w:abstractNum>
  <w:abstractNum w:abstractNumId="7">
    <w:nsid w:val="4D447BD3"/>
    <w:multiLevelType w:val="hybridMultilevel"/>
    <w:tmpl w:val="7B8053A0"/>
    <w:lvl w:ilvl="0" w:tplc="7CB8172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2D66E8"/>
    <w:multiLevelType w:val="hybridMultilevel"/>
    <w:tmpl w:val="FC82B81A"/>
    <w:lvl w:ilvl="0" w:tplc="04090007">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DF05D8E"/>
    <w:multiLevelType w:val="hybridMultilevel"/>
    <w:tmpl w:val="1F902BBC"/>
    <w:lvl w:ilvl="0" w:tplc="2F7873C4">
      <w:start w:val="1"/>
      <w:numFmt w:val="decimal"/>
      <w:lvlText w:val="%1."/>
      <w:lvlJc w:val="left"/>
      <w:pPr>
        <w:tabs>
          <w:tab w:val="num" w:pos="0"/>
        </w:tabs>
        <w:ind w:left="360" w:hanging="360"/>
      </w:pPr>
      <w:rPr>
        <w:rFonts w:ascii="Calibri" w:eastAsia="Calibri" w:hAnsi="Calibri" w:cs="Calibri"/>
        <w:b/>
        <w:bCs w:val="0"/>
        <w:i w:val="0"/>
        <w:iCs w:val="0"/>
        <w:strike w:val="0"/>
        <w:color w:val="000000"/>
        <w:sz w:val="22"/>
        <w:szCs w:val="22"/>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5"/>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64854"/>
    <w:rsid w:val="000F74F1"/>
    <w:rsid w:val="0022162D"/>
    <w:rsid w:val="002A6ED6"/>
    <w:rsid w:val="002C61CC"/>
    <w:rsid w:val="002F1842"/>
    <w:rsid w:val="00392A96"/>
    <w:rsid w:val="003A0A62"/>
    <w:rsid w:val="003C50D8"/>
    <w:rsid w:val="0043060D"/>
    <w:rsid w:val="004B5C8F"/>
    <w:rsid w:val="004D57C1"/>
    <w:rsid w:val="004E30B2"/>
    <w:rsid w:val="00500823"/>
    <w:rsid w:val="005F64F2"/>
    <w:rsid w:val="00670F00"/>
    <w:rsid w:val="00685FEA"/>
    <w:rsid w:val="006E4F58"/>
    <w:rsid w:val="007416A7"/>
    <w:rsid w:val="00754750"/>
    <w:rsid w:val="00760650"/>
    <w:rsid w:val="007A01D9"/>
    <w:rsid w:val="0080005F"/>
    <w:rsid w:val="00815CF8"/>
    <w:rsid w:val="008174A9"/>
    <w:rsid w:val="00837C56"/>
    <w:rsid w:val="00887551"/>
    <w:rsid w:val="008C7BD5"/>
    <w:rsid w:val="0096675E"/>
    <w:rsid w:val="00A269FE"/>
    <w:rsid w:val="00C9214F"/>
    <w:rsid w:val="00C93833"/>
    <w:rsid w:val="00CA1B67"/>
    <w:rsid w:val="00CD0E26"/>
    <w:rsid w:val="00D055B9"/>
    <w:rsid w:val="00D16F72"/>
    <w:rsid w:val="00D20D54"/>
    <w:rsid w:val="00D64854"/>
    <w:rsid w:val="00D72D4A"/>
    <w:rsid w:val="00D74776"/>
    <w:rsid w:val="00DC3936"/>
    <w:rsid w:val="00F23AEC"/>
    <w:rsid w:val="00F804A8"/>
    <w:rsid w:val="00FC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8"/>
    <o:shapelayout v:ext="edit">
      <o:idmap v:ext="edit" data="1"/>
      <o:rules v:ext="edit">
        <o:r id="V:Rule1" type="connector" idref="#_x0000_s1134"/>
        <o:r id="V:Rule2" type="connector" idref="#_x0000_s1127"/>
        <o:r id="V:Rule3" type="connector" idref="#_x0000_s1129"/>
        <o:r id="V:Rule4" type="connector" idref="#_x0000_s1126"/>
        <o:r id="V:Rule5" type="connector" idref="#_x0000_s1130"/>
        <o:r id="V:Rule6" type="connector" idref="#_x0000_s1132"/>
        <o:r id="V:Rule7" type="connector" idref="#_x0000_s1133"/>
        <o:r id="V:Rule8" type="connector" idref="#_x0000_s11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F58"/>
  </w:style>
  <w:style w:type="paragraph" w:styleId="Ttulo1">
    <w:name w:val="heading 1"/>
    <w:basedOn w:val="Normal"/>
    <w:next w:val="Normal"/>
    <w:link w:val="Ttulo1Car"/>
    <w:uiPriority w:val="9"/>
    <w:qFormat/>
    <w:rsid w:val="006E4F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E4F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E4F5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E4F5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E4F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E4F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E4F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E4F5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6E4F5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F5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E4F5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E4F5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E4F5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6E4F5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6E4F5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E4F5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E4F58"/>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6E4F58"/>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6E4F58"/>
    <w:pPr>
      <w:spacing w:line="240" w:lineRule="auto"/>
    </w:pPr>
    <w:rPr>
      <w:b/>
      <w:bCs/>
      <w:color w:val="4F81BD" w:themeColor="accent1"/>
      <w:sz w:val="18"/>
      <w:szCs w:val="18"/>
    </w:rPr>
  </w:style>
  <w:style w:type="paragraph" w:styleId="Ttulo">
    <w:name w:val="Title"/>
    <w:basedOn w:val="Normal"/>
    <w:next w:val="Normal"/>
    <w:link w:val="TtuloCar"/>
    <w:uiPriority w:val="10"/>
    <w:qFormat/>
    <w:rsid w:val="006E4F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E4F5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6E4F5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E4F58"/>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6E4F58"/>
    <w:rPr>
      <w:b/>
      <w:bCs/>
    </w:rPr>
  </w:style>
  <w:style w:type="character" w:styleId="nfasis">
    <w:name w:val="Emphasis"/>
    <w:basedOn w:val="Fuentedeprrafopredeter"/>
    <w:uiPriority w:val="20"/>
    <w:qFormat/>
    <w:rsid w:val="006E4F58"/>
    <w:rPr>
      <w:i/>
      <w:iCs/>
    </w:rPr>
  </w:style>
  <w:style w:type="paragraph" w:styleId="Sinespaciado">
    <w:name w:val="No Spacing"/>
    <w:link w:val="SinespaciadoCar"/>
    <w:uiPriority w:val="1"/>
    <w:qFormat/>
    <w:rsid w:val="006E4F58"/>
    <w:pPr>
      <w:spacing w:after="0" w:line="240" w:lineRule="auto"/>
    </w:pPr>
  </w:style>
  <w:style w:type="character" w:customStyle="1" w:styleId="SinespaciadoCar">
    <w:name w:val="Sin espaciado Car"/>
    <w:basedOn w:val="Fuentedeprrafopredeter"/>
    <w:link w:val="Sinespaciado"/>
    <w:uiPriority w:val="1"/>
    <w:rsid w:val="008174A9"/>
  </w:style>
  <w:style w:type="paragraph" w:styleId="Prrafodelista">
    <w:name w:val="List Paragraph"/>
    <w:basedOn w:val="Normal"/>
    <w:uiPriority w:val="34"/>
    <w:qFormat/>
    <w:rsid w:val="006E4F58"/>
    <w:pPr>
      <w:ind w:left="720"/>
      <w:contextualSpacing/>
    </w:pPr>
  </w:style>
  <w:style w:type="paragraph" w:styleId="Cita">
    <w:name w:val="Quote"/>
    <w:basedOn w:val="Normal"/>
    <w:next w:val="Normal"/>
    <w:link w:val="CitaCar"/>
    <w:uiPriority w:val="29"/>
    <w:qFormat/>
    <w:rsid w:val="006E4F58"/>
    <w:rPr>
      <w:i/>
      <w:iCs/>
      <w:color w:val="000000" w:themeColor="text1"/>
    </w:rPr>
  </w:style>
  <w:style w:type="character" w:customStyle="1" w:styleId="CitaCar">
    <w:name w:val="Cita Car"/>
    <w:basedOn w:val="Fuentedeprrafopredeter"/>
    <w:link w:val="Cita"/>
    <w:uiPriority w:val="29"/>
    <w:rsid w:val="006E4F58"/>
    <w:rPr>
      <w:i/>
      <w:iCs/>
      <w:color w:val="000000" w:themeColor="text1"/>
    </w:rPr>
  </w:style>
  <w:style w:type="paragraph" w:styleId="Citadestacada">
    <w:name w:val="Intense Quote"/>
    <w:basedOn w:val="Normal"/>
    <w:next w:val="Normal"/>
    <w:link w:val="CitadestacadaCar"/>
    <w:uiPriority w:val="30"/>
    <w:qFormat/>
    <w:rsid w:val="006E4F58"/>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E4F58"/>
    <w:rPr>
      <w:b/>
      <w:bCs/>
      <w:i/>
      <w:iCs/>
      <w:color w:val="4F81BD" w:themeColor="accent1"/>
    </w:rPr>
  </w:style>
  <w:style w:type="character" w:styleId="nfasissutil">
    <w:name w:val="Subtle Emphasis"/>
    <w:basedOn w:val="Fuentedeprrafopredeter"/>
    <w:uiPriority w:val="19"/>
    <w:qFormat/>
    <w:rsid w:val="006E4F58"/>
    <w:rPr>
      <w:i/>
      <w:iCs/>
      <w:color w:val="808080" w:themeColor="text1" w:themeTint="7F"/>
    </w:rPr>
  </w:style>
  <w:style w:type="character" w:styleId="nfasisintenso">
    <w:name w:val="Intense Emphasis"/>
    <w:basedOn w:val="Fuentedeprrafopredeter"/>
    <w:uiPriority w:val="21"/>
    <w:qFormat/>
    <w:rsid w:val="006E4F58"/>
    <w:rPr>
      <w:b/>
      <w:bCs/>
      <w:i/>
      <w:iCs/>
      <w:color w:val="4F81BD" w:themeColor="accent1"/>
    </w:rPr>
  </w:style>
  <w:style w:type="character" w:styleId="Referenciasutil">
    <w:name w:val="Subtle Reference"/>
    <w:basedOn w:val="Fuentedeprrafopredeter"/>
    <w:uiPriority w:val="31"/>
    <w:qFormat/>
    <w:rsid w:val="006E4F58"/>
    <w:rPr>
      <w:smallCaps/>
      <w:color w:val="C0504D" w:themeColor="accent2"/>
      <w:u w:val="single"/>
    </w:rPr>
  </w:style>
  <w:style w:type="character" w:styleId="Referenciaintensa">
    <w:name w:val="Intense Reference"/>
    <w:basedOn w:val="Fuentedeprrafopredeter"/>
    <w:uiPriority w:val="32"/>
    <w:qFormat/>
    <w:rsid w:val="006E4F58"/>
    <w:rPr>
      <w:b/>
      <w:bCs/>
      <w:smallCaps/>
      <w:color w:val="C0504D" w:themeColor="accent2"/>
      <w:spacing w:val="5"/>
      <w:u w:val="single"/>
    </w:rPr>
  </w:style>
  <w:style w:type="character" w:styleId="Ttulodellibro">
    <w:name w:val="Book Title"/>
    <w:basedOn w:val="Fuentedeprrafopredeter"/>
    <w:uiPriority w:val="33"/>
    <w:qFormat/>
    <w:rsid w:val="006E4F58"/>
    <w:rPr>
      <w:b/>
      <w:bCs/>
      <w:smallCaps/>
      <w:spacing w:val="5"/>
    </w:rPr>
  </w:style>
  <w:style w:type="paragraph" w:styleId="TtulodeTDC">
    <w:name w:val="TOC Heading"/>
    <w:basedOn w:val="Ttulo1"/>
    <w:next w:val="Normal"/>
    <w:uiPriority w:val="39"/>
    <w:semiHidden/>
    <w:unhideWhenUsed/>
    <w:qFormat/>
    <w:rsid w:val="006E4F58"/>
    <w:pPr>
      <w:outlineLvl w:val="9"/>
    </w:pPr>
  </w:style>
  <w:style w:type="paragraph" w:styleId="Textodeglobo">
    <w:name w:val="Balloon Text"/>
    <w:basedOn w:val="Normal"/>
    <w:link w:val="TextodegloboCar"/>
    <w:uiPriority w:val="99"/>
    <w:semiHidden/>
    <w:unhideWhenUsed/>
    <w:rsid w:val="00D648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4854"/>
    <w:rPr>
      <w:rFonts w:ascii="Tahoma" w:hAnsi="Tahoma" w:cs="Tahoma"/>
      <w:sz w:val="16"/>
      <w:szCs w:val="16"/>
    </w:rPr>
  </w:style>
  <w:style w:type="paragraph" w:styleId="TDC1">
    <w:name w:val="toc 1"/>
    <w:basedOn w:val="Normal"/>
    <w:next w:val="Normal"/>
    <w:autoRedefine/>
    <w:uiPriority w:val="39"/>
    <w:unhideWhenUsed/>
    <w:rsid w:val="006E4F58"/>
    <w:pPr>
      <w:spacing w:after="100"/>
    </w:pPr>
  </w:style>
  <w:style w:type="paragraph" w:styleId="TDC2">
    <w:name w:val="toc 2"/>
    <w:basedOn w:val="Normal"/>
    <w:next w:val="Normal"/>
    <w:autoRedefine/>
    <w:uiPriority w:val="39"/>
    <w:unhideWhenUsed/>
    <w:rsid w:val="006E4F58"/>
    <w:pPr>
      <w:spacing w:after="100"/>
      <w:ind w:left="220"/>
    </w:pPr>
  </w:style>
  <w:style w:type="character" w:styleId="Hipervnculo">
    <w:name w:val="Hyperlink"/>
    <w:basedOn w:val="Fuentedeprrafopredeter"/>
    <w:uiPriority w:val="99"/>
    <w:unhideWhenUsed/>
    <w:rsid w:val="006E4F58"/>
    <w:rPr>
      <w:color w:val="0000FF" w:themeColor="hyperlink"/>
      <w:u w:val="single"/>
    </w:rPr>
  </w:style>
  <w:style w:type="paragraph" w:styleId="NormalWeb">
    <w:name w:val="Normal (Web)"/>
    <w:basedOn w:val="Normal"/>
    <w:uiPriority w:val="99"/>
    <w:semiHidden/>
    <w:unhideWhenUsed/>
    <w:rsid w:val="003C50D8"/>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Fuentedeprrafopredeter"/>
    <w:rsid w:val="003C50D8"/>
  </w:style>
  <w:style w:type="paragraph" w:styleId="Encabezado">
    <w:name w:val="header"/>
    <w:basedOn w:val="Normal"/>
    <w:link w:val="EncabezadoCar"/>
    <w:uiPriority w:val="99"/>
    <w:unhideWhenUsed/>
    <w:rsid w:val="00685FE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85FEA"/>
  </w:style>
  <w:style w:type="paragraph" w:styleId="Piedepgina">
    <w:name w:val="footer"/>
    <w:basedOn w:val="Normal"/>
    <w:link w:val="PiedepginaCar"/>
    <w:uiPriority w:val="99"/>
    <w:unhideWhenUsed/>
    <w:rsid w:val="00685FE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85F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577043">
      <w:bodyDiv w:val="1"/>
      <w:marLeft w:val="0"/>
      <w:marRight w:val="0"/>
      <w:marTop w:val="0"/>
      <w:marBottom w:val="0"/>
      <w:divBdr>
        <w:top w:val="none" w:sz="0" w:space="0" w:color="auto"/>
        <w:left w:val="none" w:sz="0" w:space="0" w:color="auto"/>
        <w:bottom w:val="none" w:sz="0" w:space="0" w:color="auto"/>
        <w:right w:val="none" w:sz="0" w:space="0" w:color="auto"/>
      </w:divBdr>
    </w:div>
    <w:div w:id="1522430140">
      <w:bodyDiv w:val="1"/>
      <w:marLeft w:val="0"/>
      <w:marRight w:val="0"/>
      <w:marTop w:val="0"/>
      <w:marBottom w:val="0"/>
      <w:divBdr>
        <w:top w:val="none" w:sz="0" w:space="0" w:color="auto"/>
        <w:left w:val="none" w:sz="0" w:space="0" w:color="auto"/>
        <w:bottom w:val="none" w:sz="0" w:space="0" w:color="auto"/>
        <w:right w:val="none" w:sz="0" w:space="0" w:color="auto"/>
      </w:divBdr>
    </w:div>
    <w:div w:id="1907261325">
      <w:bodyDiv w:val="1"/>
      <w:marLeft w:val="0"/>
      <w:marRight w:val="0"/>
      <w:marTop w:val="0"/>
      <w:marBottom w:val="0"/>
      <w:divBdr>
        <w:top w:val="none" w:sz="0" w:space="0" w:color="auto"/>
        <w:left w:val="none" w:sz="0" w:space="0" w:color="auto"/>
        <w:bottom w:val="none" w:sz="0" w:space="0" w:color="auto"/>
        <w:right w:val="none" w:sz="0" w:space="0" w:color="auto"/>
      </w:divBdr>
    </w:div>
    <w:div w:id="195370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tomcat.apache.org/download-70.cgi" TargetMode="External"/><Relationship Id="rId21" Type="http://schemas.openxmlformats.org/officeDocument/2006/relationships/hyperlink" Target="http://tomcat.apache.org/download-70.cgi" TargetMode="External"/><Relationship Id="rId42" Type="http://schemas.openxmlformats.org/officeDocument/2006/relationships/hyperlink" Target="http://www.ayudabittorrent.com/descargar-jre" TargetMode="External"/><Relationship Id="rId47" Type="http://schemas.openxmlformats.org/officeDocument/2006/relationships/hyperlink" Target="http://www.hibernate.org/docs" TargetMode="External"/><Relationship Id="rId63" Type="http://schemas.openxmlformats.org/officeDocument/2006/relationships/hyperlink" Target="http://sourceforge.net/projects/hibernate/files/hibernate4/4.0.1.Final/hibernate-release-4.0.1.Final.zip/download" TargetMode="External"/><Relationship Id="rId68" Type="http://schemas.openxmlformats.org/officeDocument/2006/relationships/hyperlink" Target="http://sourceforge.net/projects/hibernate/files/hibernate4/4.0.1.Final/hibernate-release-4.0.1.Final.zip/download" TargetMode="External"/><Relationship Id="rId84" Type="http://schemas.openxmlformats.org/officeDocument/2006/relationships/image" Target="media/image16.png"/><Relationship Id="rId89" Type="http://schemas.openxmlformats.org/officeDocument/2006/relationships/hyperlink" Target="http://www.ajpdsoft.com/modules.php?name=News&amp;file=article&amp;sid=430" TargetMode="External"/><Relationship Id="rId7" Type="http://schemas.openxmlformats.org/officeDocument/2006/relationships/footnotes" Target="footnotes.xml"/><Relationship Id="rId71" Type="http://schemas.openxmlformats.org/officeDocument/2006/relationships/hyperlink" Target="http://sourceforge.net/projects/hibernate/files/hibernate4/4.0.1.Final/hibernate-release-4.0.1.Final.zip/download"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tomcat.apache.org/download-70.cgi" TargetMode="External"/><Relationship Id="rId11" Type="http://schemas.openxmlformats.org/officeDocument/2006/relationships/diagramQuickStyle" Target="diagrams/quickStyle1.xml"/><Relationship Id="rId24" Type="http://schemas.openxmlformats.org/officeDocument/2006/relationships/hyperlink" Target="http://tomcat.apache.org/download-70.cgi" TargetMode="External"/><Relationship Id="rId32" Type="http://schemas.openxmlformats.org/officeDocument/2006/relationships/hyperlink" Target="http://www.ayudabittorrent.com/descargar-jre" TargetMode="External"/><Relationship Id="rId37" Type="http://schemas.openxmlformats.org/officeDocument/2006/relationships/hyperlink" Target="http://www.ayudabittorrent.com/descargar-jre" TargetMode="External"/><Relationship Id="rId40" Type="http://schemas.openxmlformats.org/officeDocument/2006/relationships/hyperlink" Target="http://www.ayudabittorrent.com/descargar-jre" TargetMode="External"/><Relationship Id="rId45" Type="http://schemas.openxmlformats.org/officeDocument/2006/relationships/hyperlink" Target="http://www.ayudabittorrent.com/descargar-jre" TargetMode="External"/><Relationship Id="rId53" Type="http://schemas.openxmlformats.org/officeDocument/2006/relationships/hyperlink" Target="http://sourceforge.net/projects/hibernate/files/hibernate4/4.0.1.Final/hibernate-release-4.0.1.Final.zip/download" TargetMode="External"/><Relationship Id="rId58" Type="http://schemas.openxmlformats.org/officeDocument/2006/relationships/hyperlink" Target="http://sourceforge.net/projects/hibernate/files/hibernate4/4.0.1.Final/hibernate-release-4.0.1.Final.zip/download" TargetMode="External"/><Relationship Id="rId66" Type="http://schemas.openxmlformats.org/officeDocument/2006/relationships/hyperlink" Target="http://sourceforge.net/projects/hibernate/files/hibernate4/4.0.1.Final/hibernate-release-4.0.1.Final.zip/download" TargetMode="External"/><Relationship Id="rId74" Type="http://schemas.openxmlformats.org/officeDocument/2006/relationships/hyperlink" Target="http://www.youtube.com/watch?v=TiDvtPkGBuc&amp;feature=player_embedded" TargetMode="External"/><Relationship Id="rId79" Type="http://schemas.openxmlformats.org/officeDocument/2006/relationships/image" Target="media/image11.png"/><Relationship Id="rId87" Type="http://schemas.openxmlformats.org/officeDocument/2006/relationships/hyperlink" Target="http://www.ajpdsoft.com/modules.php?name=News&amp;file=article&amp;sid=430" TargetMode="External"/><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ourceforge.net/projects/hibernate/files/hibernate4/4.0.1.Final/hibernate-release-4.0.1.Final.zip/download" TargetMode="External"/><Relationship Id="rId82" Type="http://schemas.openxmlformats.org/officeDocument/2006/relationships/image" Target="media/image14.png"/><Relationship Id="rId90" Type="http://schemas.openxmlformats.org/officeDocument/2006/relationships/image" Target="media/image18.png"/><Relationship Id="rId95" Type="http://schemas.openxmlformats.org/officeDocument/2006/relationships/image" Target="media/image2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tomcat.apache.org/download-70.cgi" TargetMode="External"/><Relationship Id="rId27" Type="http://schemas.openxmlformats.org/officeDocument/2006/relationships/hyperlink" Target="http://tomcat.apache.org/download-70.cgi" TargetMode="External"/><Relationship Id="rId30" Type="http://schemas.openxmlformats.org/officeDocument/2006/relationships/hyperlink" Target="http://tomcat.apache.org/download-70.cgi" TargetMode="External"/><Relationship Id="rId35" Type="http://schemas.openxmlformats.org/officeDocument/2006/relationships/hyperlink" Target="http://www.ayudabittorrent.com/descargar-jre" TargetMode="External"/><Relationship Id="rId43" Type="http://schemas.openxmlformats.org/officeDocument/2006/relationships/hyperlink" Target="http://www.ayudabittorrent.com/descargar-jre" TargetMode="External"/><Relationship Id="rId48" Type="http://schemas.openxmlformats.org/officeDocument/2006/relationships/hyperlink" Target="http://sourceforge.net/projects/hibernate/files/hibernate4/4.0.1.Final/hibernate-release-4.0.1.Final.zip/download" TargetMode="External"/><Relationship Id="rId56" Type="http://schemas.openxmlformats.org/officeDocument/2006/relationships/hyperlink" Target="http://sourceforge.net/projects/hibernate/files/hibernate4/4.0.1.Final/hibernate-release-4.0.1.Final.zip/download" TargetMode="External"/><Relationship Id="rId64" Type="http://schemas.openxmlformats.org/officeDocument/2006/relationships/hyperlink" Target="http://sourceforge.net/projects/hibernate/files/hibernate4/4.0.1.Final/hibernate-release-4.0.1.Final.zip/download" TargetMode="External"/><Relationship Id="rId69" Type="http://schemas.openxmlformats.org/officeDocument/2006/relationships/hyperlink" Target="http://sourceforge.net/projects/hibernate/files/hibernate4/4.0.1.Final/hibernate-release-4.0.1.Final.zip/download" TargetMode="External"/><Relationship Id="rId77" Type="http://schemas.openxmlformats.org/officeDocument/2006/relationships/image" Target="media/image9.png"/><Relationship Id="rId100" Type="http://schemas.openxmlformats.org/officeDocument/2006/relationships/hyperlink" Target="http://www.ajpdsoft.com/modules.php?name=News&amp;file=article&amp;sid=430" TargetMode="External"/><Relationship Id="rId8" Type="http://schemas.openxmlformats.org/officeDocument/2006/relationships/endnotes" Target="endnotes.xml"/><Relationship Id="rId51" Type="http://schemas.openxmlformats.org/officeDocument/2006/relationships/hyperlink" Target="http://sourceforge.net/projects/hibernate/files/hibernate4/4.0.1.Final/hibernate-release-4.0.1.Final.zip/download" TargetMode="External"/><Relationship Id="rId72" Type="http://schemas.openxmlformats.org/officeDocument/2006/relationships/hyperlink" Target="http://sourceforge.net/projects/hibernate/files/hibernate4/4.0.1.Final/hibernate-release-4.0.1.Final.zip/download" TargetMode="External"/><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image" Target="media/image21.png"/><Relationship Id="rId98" Type="http://schemas.openxmlformats.org/officeDocument/2006/relationships/hyperlink" Target="http://www.ajpdsoft.com/modules.php?name=News&amp;file=article&amp;sid=430"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hyperlink" Target="http://tomcat.apache.org/download-70.cgi" TargetMode="External"/><Relationship Id="rId33" Type="http://schemas.openxmlformats.org/officeDocument/2006/relationships/hyperlink" Target="http://www.ayudabittorrent.com/descargar-jre" TargetMode="External"/><Relationship Id="rId38" Type="http://schemas.openxmlformats.org/officeDocument/2006/relationships/hyperlink" Target="http://www.ayudabittorrent.com/descargar-jre" TargetMode="External"/><Relationship Id="rId46" Type="http://schemas.openxmlformats.org/officeDocument/2006/relationships/hyperlink" Target="http://www.ayudabittorrent.com/descargar-jre" TargetMode="External"/><Relationship Id="rId59" Type="http://schemas.openxmlformats.org/officeDocument/2006/relationships/hyperlink" Target="http://sourceforge.net/projects/hibernate/files/hibernate4/4.0.1.Final/hibernate-release-4.0.1.Final.zip/download" TargetMode="External"/><Relationship Id="rId67" Type="http://schemas.openxmlformats.org/officeDocument/2006/relationships/hyperlink" Target="http://sourceforge.net/projects/hibernate/files/hibernate4/4.0.1.Final/hibernate-release-4.0.1.Final.zip/download" TargetMode="External"/><Relationship Id="rId103" Type="http://schemas.openxmlformats.org/officeDocument/2006/relationships/fontTable" Target="fontTable.xml"/><Relationship Id="rId20" Type="http://schemas.openxmlformats.org/officeDocument/2006/relationships/hyperlink" Target="http://tomcat.apache.org/download-70.cgi" TargetMode="External"/><Relationship Id="rId41" Type="http://schemas.openxmlformats.org/officeDocument/2006/relationships/hyperlink" Target="http://www.ayudabittorrent.com/descargar-jre" TargetMode="External"/><Relationship Id="rId54" Type="http://schemas.openxmlformats.org/officeDocument/2006/relationships/hyperlink" Target="http://sourceforge.net/projects/hibernate/files/hibernate4/4.0.1.Final/hibernate-release-4.0.1.Final.zip/download" TargetMode="External"/><Relationship Id="rId62" Type="http://schemas.openxmlformats.org/officeDocument/2006/relationships/hyperlink" Target="http://sourceforge.net/projects/hibernate/files/hibernate4/4.0.1.Final/hibernate-release-4.0.1.Final.zip/download" TargetMode="External"/><Relationship Id="rId70" Type="http://schemas.openxmlformats.org/officeDocument/2006/relationships/hyperlink" Target="http://sourceforge.net/projects/hibernate/files/hibernate4/4.0.1.Final/hibernate-release-4.0.1.Final.zip/download" TargetMode="External"/><Relationship Id="rId75" Type="http://schemas.openxmlformats.org/officeDocument/2006/relationships/hyperlink" Target="http://www.programacion.com/articulo/jstl_1_0_estandarizando_jsp__179" TargetMode="External"/><Relationship Id="rId83" Type="http://schemas.openxmlformats.org/officeDocument/2006/relationships/image" Target="media/image15.png"/><Relationship Id="rId88" Type="http://schemas.openxmlformats.org/officeDocument/2006/relationships/hyperlink" Target="http://www.ajpdsoft.com/modules.php?name=News&amp;file=article&amp;sid=430" TargetMode="External"/><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tomcat.apache.org/download-70.cgi" TargetMode="External"/><Relationship Id="rId28" Type="http://schemas.openxmlformats.org/officeDocument/2006/relationships/hyperlink" Target="http://tomcat.apache.org/download-70.cgi" TargetMode="External"/><Relationship Id="rId36" Type="http://schemas.openxmlformats.org/officeDocument/2006/relationships/hyperlink" Target="http://www.ayudabittorrent.com/descargar-jre" TargetMode="External"/><Relationship Id="rId49" Type="http://schemas.openxmlformats.org/officeDocument/2006/relationships/hyperlink" Target="http://sourceforge.net/projects/hibernate/files/hibernate4/4.0.1.Final/hibernate-release-4.0.1.Final.zip/download" TargetMode="External"/><Relationship Id="rId57" Type="http://schemas.openxmlformats.org/officeDocument/2006/relationships/hyperlink" Target="http://sourceforge.net/projects/hibernate/files/hibernate4/4.0.1.Final/hibernate-release-4.0.1.Final.zip/download" TargetMode="External"/><Relationship Id="rId10" Type="http://schemas.openxmlformats.org/officeDocument/2006/relationships/diagramLayout" Target="diagrams/layout1.xml"/><Relationship Id="rId31" Type="http://schemas.openxmlformats.org/officeDocument/2006/relationships/hyperlink" Target="http://www.ayudabittorrent.com/descargar-jre" TargetMode="External"/><Relationship Id="rId44" Type="http://schemas.openxmlformats.org/officeDocument/2006/relationships/hyperlink" Target="http://www.ayudabittorrent.com/descargar-jre" TargetMode="External"/><Relationship Id="rId52" Type="http://schemas.openxmlformats.org/officeDocument/2006/relationships/hyperlink" Target="http://sourceforge.net/projects/hibernate/files/hibernate4/4.0.1.Final/hibernate-release-4.0.1.Final.zip/download" TargetMode="External"/><Relationship Id="rId60" Type="http://schemas.openxmlformats.org/officeDocument/2006/relationships/hyperlink" Target="http://sourceforge.net/projects/hibernate/files/hibernate4/4.0.1.Final/hibernate-release-4.0.1.Final.zip/download" TargetMode="External"/><Relationship Id="rId65" Type="http://schemas.openxmlformats.org/officeDocument/2006/relationships/hyperlink" Target="http://sourceforge.net/projects/hibernate/files/hibernate4/4.0.1.Final/hibernate-release-4.0.1.Final.zip/download" TargetMode="External"/><Relationship Id="rId73" Type="http://schemas.openxmlformats.org/officeDocument/2006/relationships/hyperlink" Target="http://www.youtube.com/watch?v=gTjlLC-jaVg&amp;feature=related" TargetMode="External"/><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yperlink" Target="http://www.ajpdsoft.com/modules.php?name=News&amp;file=article&amp;sid=430" TargetMode="External"/><Relationship Id="rId94" Type="http://schemas.openxmlformats.org/officeDocument/2006/relationships/image" Target="media/image22.png"/><Relationship Id="rId99" Type="http://schemas.openxmlformats.org/officeDocument/2006/relationships/hyperlink" Target="http://www.ajpdsoft.com/modules.php?name=News&amp;file=article&amp;sid=430" TargetMode="External"/><Relationship Id="rId101" Type="http://schemas.openxmlformats.org/officeDocument/2006/relationships/hyperlink" Target="http://www.ajpdsoft.com/modules.php?name=News&amp;file=article&amp;sid=430" TargetMode="External"/><Relationship Id="rId4" Type="http://schemas.microsoft.com/office/2007/relationships/stylesWithEffects" Target="stylesWithEffect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7.png"/><Relationship Id="rId39" Type="http://schemas.openxmlformats.org/officeDocument/2006/relationships/hyperlink" Target="http://www.ayudabittorrent.com/descargar-jre" TargetMode="External"/><Relationship Id="rId34" Type="http://schemas.openxmlformats.org/officeDocument/2006/relationships/hyperlink" Target="http://www.ayudabittorrent.com/descargar-jre" TargetMode="External"/><Relationship Id="rId50" Type="http://schemas.openxmlformats.org/officeDocument/2006/relationships/hyperlink" Target="http://sourceforge.net/projects/hibernate/files/hibernate4/4.0.1.Final/hibernate-release-4.0.1.Final.zip/download" TargetMode="External"/><Relationship Id="rId55" Type="http://schemas.openxmlformats.org/officeDocument/2006/relationships/hyperlink" Target="http://sourceforge.net/projects/hibernate/files/hibernate4/4.0.1.Final/hibernate-release-4.0.1.Final.zip/download" TargetMode="External"/><Relationship Id="rId76" Type="http://schemas.openxmlformats.org/officeDocument/2006/relationships/hyperlink" Target="http://www.9lessons.info/2008/09/jsp-login-page-to-connect-mysql-atabase.html" TargetMode="External"/><Relationship Id="rId97" Type="http://schemas.openxmlformats.org/officeDocument/2006/relationships/image" Target="media/image25.png"/><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E3620E-5E28-4AD8-82A8-A3E9B07B84BB}" type="doc">
      <dgm:prSet loTypeId="urn:microsoft.com/office/officeart/2008/layout/TitlePictureLineup" loCatId="picture" qsTypeId="urn:microsoft.com/office/officeart/2005/8/quickstyle/simple1" qsCatId="simple" csTypeId="urn:microsoft.com/office/officeart/2005/8/colors/colorful5" csCatId="colorful" phldr="1"/>
      <dgm:spPr/>
    </dgm:pt>
    <dgm:pt modelId="{30FE50C5-2B87-47C5-9EB7-8857E6A11B34}">
      <dgm:prSet phldrT="[Texto]"/>
      <dgm:spPr/>
      <dgm:t>
        <a:bodyPr/>
        <a:lstStyle/>
        <a:p>
          <a:r>
            <a:rPr lang="en-US"/>
            <a:t>Desarrollo de Aplicaciones Web</a:t>
          </a:r>
        </a:p>
      </dgm:t>
    </dgm:pt>
    <dgm:pt modelId="{AFFC21FC-AD90-496A-AE4D-7059CD6F1130}" type="parTrans" cxnId="{18DF049F-155D-426A-A1C6-2E5C74D430E1}">
      <dgm:prSet/>
      <dgm:spPr/>
      <dgm:t>
        <a:bodyPr/>
        <a:lstStyle/>
        <a:p>
          <a:endParaRPr lang="en-US"/>
        </a:p>
      </dgm:t>
    </dgm:pt>
    <dgm:pt modelId="{20C6CBC9-07CE-4133-ABE6-117D8E97ABB7}" type="sibTrans" cxnId="{18DF049F-155D-426A-A1C6-2E5C74D430E1}">
      <dgm:prSet/>
      <dgm:spPr/>
      <dgm:t>
        <a:bodyPr/>
        <a:lstStyle/>
        <a:p>
          <a:endParaRPr lang="en-US"/>
        </a:p>
      </dgm:t>
    </dgm:pt>
    <dgm:pt modelId="{FFA90FF1-36CB-4284-A7D3-7BD4F9951019}" type="pres">
      <dgm:prSet presAssocID="{36E3620E-5E28-4AD8-82A8-A3E9B07B84BB}" presName="Name0" presStyleCnt="0">
        <dgm:presLayoutVars>
          <dgm:dir/>
        </dgm:presLayoutVars>
      </dgm:prSet>
      <dgm:spPr/>
    </dgm:pt>
    <dgm:pt modelId="{D303C72B-E7FB-4EDD-8BA8-D1146C26AB80}" type="pres">
      <dgm:prSet presAssocID="{30FE50C5-2B87-47C5-9EB7-8857E6A11B34}" presName="composite" presStyleCnt="0"/>
      <dgm:spPr/>
    </dgm:pt>
    <dgm:pt modelId="{D68665FF-2063-4E1E-BF0D-C19751A2798D}" type="pres">
      <dgm:prSet presAssocID="{30FE50C5-2B87-47C5-9EB7-8857E6A11B34}" presName="Accent" presStyleLbl="alignAcc1" presStyleIdx="0" presStyleCnt="1"/>
      <dgm:spPr/>
    </dgm:pt>
    <dgm:pt modelId="{66D70507-62E2-496C-9A9B-6ED022236CE9}" type="pres">
      <dgm:prSet presAssocID="{30FE50C5-2B87-47C5-9EB7-8857E6A11B34}" presName="Image" presStyleLbl="node1" presStyleIdx="0" presStyleCnt="1"/>
      <dgm:spPr>
        <a:blipFill rotWithShape="1">
          <a:blip xmlns:r="http://schemas.openxmlformats.org/officeDocument/2006/relationships" r:embed="rId1"/>
          <a:stretch>
            <a:fillRect/>
          </a:stretch>
        </a:blipFill>
      </dgm:spPr>
      <dgm:extLst/>
    </dgm:pt>
    <dgm:pt modelId="{019DCC16-DCEF-446E-ACF9-89FEECE9B502}" type="pres">
      <dgm:prSet presAssocID="{30FE50C5-2B87-47C5-9EB7-8857E6A11B34}" presName="Child" presStyleLbl="revTx" presStyleIdx="0" presStyleCnt="1">
        <dgm:presLayoutVars>
          <dgm:bulletEnabled val="1"/>
        </dgm:presLayoutVars>
      </dgm:prSet>
      <dgm:spPr/>
    </dgm:pt>
    <dgm:pt modelId="{3A6D45DE-27F6-484D-910B-943A70816D26}" type="pres">
      <dgm:prSet presAssocID="{30FE50C5-2B87-47C5-9EB7-8857E6A11B34}" presName="Parent" presStyleLbl="alignNode1" presStyleIdx="0" presStyleCnt="1">
        <dgm:presLayoutVars>
          <dgm:bulletEnabled val="1"/>
        </dgm:presLayoutVars>
      </dgm:prSet>
      <dgm:spPr/>
      <dgm:t>
        <a:bodyPr/>
        <a:lstStyle/>
        <a:p>
          <a:endParaRPr lang="en-US"/>
        </a:p>
      </dgm:t>
    </dgm:pt>
  </dgm:ptLst>
  <dgm:cxnLst>
    <dgm:cxn modelId="{18DF049F-155D-426A-A1C6-2E5C74D430E1}" srcId="{36E3620E-5E28-4AD8-82A8-A3E9B07B84BB}" destId="{30FE50C5-2B87-47C5-9EB7-8857E6A11B34}" srcOrd="0" destOrd="0" parTransId="{AFFC21FC-AD90-496A-AE4D-7059CD6F1130}" sibTransId="{20C6CBC9-07CE-4133-ABE6-117D8E97ABB7}"/>
    <dgm:cxn modelId="{DD0162F0-36C4-45C8-BC8E-82CF6D789EEB}" type="presOf" srcId="{30FE50C5-2B87-47C5-9EB7-8857E6A11B34}" destId="{3A6D45DE-27F6-484D-910B-943A70816D26}" srcOrd="0" destOrd="0" presId="urn:microsoft.com/office/officeart/2008/layout/TitlePictureLineup"/>
    <dgm:cxn modelId="{43989A82-17A9-4678-AC25-A587286F29A1}" type="presOf" srcId="{36E3620E-5E28-4AD8-82A8-A3E9B07B84BB}" destId="{FFA90FF1-36CB-4284-A7D3-7BD4F9951019}" srcOrd="0" destOrd="0" presId="urn:microsoft.com/office/officeart/2008/layout/TitlePictureLineup"/>
    <dgm:cxn modelId="{D5697EE2-F280-4EFD-9778-1EDF5DC6861F}" type="presParOf" srcId="{FFA90FF1-36CB-4284-A7D3-7BD4F9951019}" destId="{D303C72B-E7FB-4EDD-8BA8-D1146C26AB80}" srcOrd="0" destOrd="0" presId="urn:microsoft.com/office/officeart/2008/layout/TitlePictureLineup"/>
    <dgm:cxn modelId="{E084FDE7-0674-483C-814A-5BD1564A4508}" type="presParOf" srcId="{D303C72B-E7FB-4EDD-8BA8-D1146C26AB80}" destId="{D68665FF-2063-4E1E-BF0D-C19751A2798D}" srcOrd="0" destOrd="0" presId="urn:microsoft.com/office/officeart/2008/layout/TitlePictureLineup"/>
    <dgm:cxn modelId="{E20B174C-388E-4060-8581-3989EE95CB21}" type="presParOf" srcId="{D303C72B-E7FB-4EDD-8BA8-D1146C26AB80}" destId="{66D70507-62E2-496C-9A9B-6ED022236CE9}" srcOrd="1" destOrd="0" presId="urn:microsoft.com/office/officeart/2008/layout/TitlePictureLineup"/>
    <dgm:cxn modelId="{EC12867E-8E26-41F9-8E9F-90398B2B4909}" type="presParOf" srcId="{D303C72B-E7FB-4EDD-8BA8-D1146C26AB80}" destId="{019DCC16-DCEF-446E-ACF9-89FEECE9B502}" srcOrd="2" destOrd="0" presId="urn:microsoft.com/office/officeart/2008/layout/TitlePictureLineup"/>
    <dgm:cxn modelId="{1453D4DC-8D01-41C9-BFF6-5D3C3C937E9C}" type="presParOf" srcId="{D303C72B-E7FB-4EDD-8BA8-D1146C26AB80}" destId="{3A6D45DE-27F6-484D-910B-943A70816D26}" srcOrd="3" destOrd="0" presId="urn:microsoft.com/office/officeart/2008/layout/TitlePictureLineup"/>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8665FF-2063-4E1E-BF0D-C19751A2798D}">
      <dsp:nvSpPr>
        <dsp:cNvPr id="0" name=""/>
        <dsp:cNvSpPr/>
      </dsp:nvSpPr>
      <dsp:spPr>
        <a:xfrm>
          <a:off x="672465" y="822959"/>
          <a:ext cx="0" cy="7406640"/>
        </a:xfrm>
        <a:prstGeom prst="line">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6D70507-62E2-496C-9A9B-6ED022236CE9}">
      <dsp:nvSpPr>
        <dsp:cNvPr id="0" name=""/>
        <dsp:cNvSpPr/>
      </dsp:nvSpPr>
      <dsp:spPr>
        <a:xfrm>
          <a:off x="878205" y="1069847"/>
          <a:ext cx="3895481" cy="3332988"/>
        </a:xfrm>
        <a:prstGeom prst="rect">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19DCC16-DCEF-446E-ACF9-89FEECE9B502}">
      <dsp:nvSpPr>
        <dsp:cNvPr id="0" name=""/>
        <dsp:cNvSpPr/>
      </dsp:nvSpPr>
      <dsp:spPr>
        <a:xfrm>
          <a:off x="878205" y="4402835"/>
          <a:ext cx="3895481" cy="3826764"/>
        </a:xfrm>
        <a:prstGeom prst="rect">
          <a:avLst/>
        </a:prstGeom>
        <a:noFill/>
        <a:ln>
          <a:noFill/>
        </a:ln>
        <a:effectLst/>
      </dsp:spPr>
      <dsp:style>
        <a:lnRef idx="0">
          <a:scrgbClr r="0" g="0" b="0"/>
        </a:lnRef>
        <a:fillRef idx="0">
          <a:scrgbClr r="0" g="0" b="0"/>
        </a:fillRef>
        <a:effectRef idx="0">
          <a:scrgbClr r="0" g="0" b="0"/>
        </a:effectRef>
        <a:fontRef idx="minor"/>
      </dsp:style>
    </dsp:sp>
    <dsp:sp modelId="{3A6D45DE-27F6-484D-910B-943A70816D26}">
      <dsp:nvSpPr>
        <dsp:cNvPr id="0" name=""/>
        <dsp:cNvSpPr/>
      </dsp:nvSpPr>
      <dsp:spPr>
        <a:xfrm>
          <a:off x="672465" y="0"/>
          <a:ext cx="4114800" cy="822960"/>
        </a:xfrm>
        <a:prstGeom prst="rect">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1066800">
            <a:lnSpc>
              <a:spcPct val="90000"/>
            </a:lnSpc>
            <a:spcBef>
              <a:spcPct val="0"/>
            </a:spcBef>
            <a:spcAft>
              <a:spcPct val="35000"/>
            </a:spcAft>
          </a:pPr>
          <a:r>
            <a:rPr lang="en-US" sz="2400" kern="1200"/>
            <a:t>Desarrollo de Aplicaciones Web</a:t>
          </a:r>
        </a:p>
      </dsp:txBody>
      <dsp:txXfrm>
        <a:off x="672465" y="0"/>
        <a:ext cx="4114800" cy="822960"/>
      </dsp:txXfrm>
    </dsp:sp>
  </dsp:spTree>
</dsp:drawing>
</file>

<file path=word/diagrams/layout1.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CD9E5-D77F-456C-8161-FDEA8E541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20</Pages>
  <Words>2888</Words>
  <Characters>15885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AlExAnDrA</dc:creator>
  <cp:lastModifiedBy>User</cp:lastModifiedBy>
  <cp:revision>17</cp:revision>
  <dcterms:created xsi:type="dcterms:W3CDTF">2012-02-12T23:34:00Z</dcterms:created>
  <dcterms:modified xsi:type="dcterms:W3CDTF">2012-02-24T00:37:00Z</dcterms:modified>
</cp:coreProperties>
</file>